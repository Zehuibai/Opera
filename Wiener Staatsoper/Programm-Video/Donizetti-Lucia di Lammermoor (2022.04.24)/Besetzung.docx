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C3EFC" w14:textId="47364249" w:rsidR="006B1AB0" w:rsidRPr="003A2CAA" w:rsidRDefault="00942A14" w:rsidP="006B1AB0">
      <w:pPr>
        <w:rPr>
          <w:noProof/>
        </w:rPr>
        <w:sectPr w:rsidR="006B1AB0" w:rsidRPr="003A2CAA" w:rsidSect="00D36A06">
          <w:pgSz w:w="11906" w:h="16838" w:code="9"/>
          <w:pgMar w:top="720" w:right="734" w:bottom="288" w:left="720" w:header="720" w:footer="720" w:gutter="0"/>
          <w:cols w:space="720"/>
          <w:docGrid w:linePitch="245"/>
        </w:sectPr>
      </w:pPr>
      <w:r>
        <w:rPr>
          <w:noProof/>
        </w:rPr>
        <w:drawing>
          <wp:anchor distT="0" distB="0" distL="114300" distR="114300" simplePos="0" relativeHeight="251663360" behindDoc="1" locked="0" layoutInCell="1" allowOverlap="1" wp14:anchorId="5ED1B97C" wp14:editId="51176FAA">
            <wp:simplePos x="0" y="0"/>
            <wp:positionH relativeFrom="page">
              <wp:align>left</wp:align>
            </wp:positionH>
            <wp:positionV relativeFrom="paragraph">
              <wp:posOffset>-457200</wp:posOffset>
            </wp:positionV>
            <wp:extent cx="7615548" cy="10655300"/>
            <wp:effectExtent l="0" t="0" r="508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7615548" cy="10655300"/>
                    </a:xfrm>
                    <a:prstGeom prst="rect">
                      <a:avLst/>
                    </a:prstGeom>
                  </pic:spPr>
                </pic:pic>
              </a:graphicData>
            </a:graphic>
            <wp14:sizeRelH relativeFrom="margin">
              <wp14:pctWidth>0</wp14:pctWidth>
            </wp14:sizeRelH>
            <wp14:sizeRelV relativeFrom="margin">
              <wp14:pctHeight>0</wp14:pctHeight>
            </wp14:sizeRelV>
          </wp:anchor>
        </w:drawing>
      </w:r>
      <w:r w:rsidR="006B1AB0" w:rsidRPr="003A2CAA">
        <w:rPr>
          <w:noProof/>
          <w:lang w:bidi="de-DE"/>
        </w:rPr>
        <w:t xml:space="preserve"> </w:t>
      </w:r>
    </w:p>
    <w:p w14:paraId="7C0DE706" w14:textId="3119D612" w:rsidR="00942A14" w:rsidRPr="003A2CAA" w:rsidRDefault="00942A14" w:rsidP="00942A14">
      <w:pPr>
        <w:rPr>
          <w:noProof/>
        </w:rPr>
      </w:pPr>
    </w:p>
    <w:tbl>
      <w:tblPr>
        <w:tblW w:w="5006" w:type="pct"/>
        <w:tblLook w:val="0600" w:firstRow="0" w:lastRow="0" w:firstColumn="0" w:lastColumn="0" w:noHBand="1" w:noVBand="1"/>
      </w:tblPr>
      <w:tblGrid>
        <w:gridCol w:w="1518"/>
        <w:gridCol w:w="2402"/>
        <w:gridCol w:w="1073"/>
        <w:gridCol w:w="222"/>
        <w:gridCol w:w="5480"/>
      </w:tblGrid>
      <w:tr w:rsidR="00942A14" w:rsidRPr="00942A14" w14:paraId="123BB225" w14:textId="77777777" w:rsidTr="00FD0ED2">
        <w:tc>
          <w:tcPr>
            <w:tcW w:w="2083" w:type="pct"/>
            <w:gridSpan w:val="3"/>
            <w:vMerge w:val="restart"/>
          </w:tcPr>
          <w:p w14:paraId="3C64C17F" w14:textId="77777777" w:rsidR="00942A14" w:rsidRPr="00942A14" w:rsidRDefault="00942A14" w:rsidP="00FD0ED2">
            <w:pPr>
              <w:pStyle w:val="Untertitel"/>
              <w:rPr>
                <w:noProof/>
                <w:lang w:val="en-US"/>
              </w:rPr>
            </w:pPr>
            <w:r w:rsidRPr="00942A14">
              <w:rPr>
                <w:noProof/>
                <w:lang w:val="en-US"/>
              </w:rPr>
              <w:t>Enrico (Lord Henry Ashton)</w:t>
            </w:r>
          </w:p>
          <w:p w14:paraId="006009C5" w14:textId="77777777" w:rsidR="00942A14" w:rsidRPr="00942A14" w:rsidRDefault="00942A14" w:rsidP="00FD0ED2">
            <w:pPr>
              <w:pStyle w:val="Titel"/>
              <w:rPr>
                <w:noProof/>
                <w:sz w:val="8"/>
                <w:szCs w:val="8"/>
                <w:lang w:val="en-US"/>
              </w:rPr>
            </w:pPr>
            <w:r w:rsidRPr="00942A14">
              <w:rPr>
                <w:noProof/>
                <w:lang w:val="en-US"/>
              </w:rPr>
              <w:t>George Petean</w:t>
            </w:r>
          </w:p>
        </w:tc>
        <w:tc>
          <w:tcPr>
            <w:tcW w:w="375" w:type="pct"/>
          </w:tcPr>
          <w:p w14:paraId="7F637BDE" w14:textId="77777777" w:rsidR="00942A14" w:rsidRPr="00942A14" w:rsidRDefault="00942A14" w:rsidP="00FD0ED2">
            <w:pPr>
              <w:rPr>
                <w:noProof/>
                <w:sz w:val="8"/>
                <w:szCs w:val="8"/>
                <w:lang w:val="en-US"/>
              </w:rPr>
            </w:pPr>
          </w:p>
        </w:tc>
        <w:tc>
          <w:tcPr>
            <w:tcW w:w="2536" w:type="pct"/>
            <w:shd w:val="clear" w:color="auto" w:fill="000000" w:themeFill="text1"/>
          </w:tcPr>
          <w:p w14:paraId="2693E16C" w14:textId="77777777" w:rsidR="00942A14" w:rsidRPr="00942A14" w:rsidRDefault="00942A14" w:rsidP="00FD0ED2">
            <w:pPr>
              <w:rPr>
                <w:noProof/>
                <w:sz w:val="8"/>
                <w:szCs w:val="8"/>
                <w:lang w:val="en-US"/>
              </w:rPr>
            </w:pPr>
          </w:p>
        </w:tc>
      </w:tr>
      <w:tr w:rsidR="00942A14" w:rsidRPr="00942A14" w14:paraId="4092E10F" w14:textId="77777777" w:rsidTr="00FD0ED2">
        <w:trPr>
          <w:trHeight w:val="720"/>
        </w:trPr>
        <w:tc>
          <w:tcPr>
            <w:tcW w:w="2083" w:type="pct"/>
            <w:gridSpan w:val="3"/>
            <w:vMerge/>
          </w:tcPr>
          <w:p w14:paraId="172DFAFA" w14:textId="77777777" w:rsidR="00942A14" w:rsidRPr="00942A14" w:rsidRDefault="00942A14" w:rsidP="00FD0ED2">
            <w:pPr>
              <w:pStyle w:val="Titel"/>
              <w:rPr>
                <w:noProof/>
                <w:lang w:val="en-US"/>
              </w:rPr>
            </w:pPr>
          </w:p>
        </w:tc>
        <w:tc>
          <w:tcPr>
            <w:tcW w:w="375" w:type="pct"/>
          </w:tcPr>
          <w:p w14:paraId="5A0211E0" w14:textId="77777777" w:rsidR="00942A14" w:rsidRPr="00942A14" w:rsidRDefault="00942A14" w:rsidP="00FD0ED2">
            <w:pPr>
              <w:pStyle w:val="Untertitel"/>
              <w:rPr>
                <w:noProof/>
                <w:lang w:val="en-US"/>
              </w:rPr>
            </w:pPr>
          </w:p>
        </w:tc>
        <w:tc>
          <w:tcPr>
            <w:tcW w:w="2536" w:type="pct"/>
            <w:vMerge w:val="restart"/>
            <w:tcMar>
              <w:top w:w="144" w:type="dxa"/>
              <w:left w:w="115" w:type="dxa"/>
              <w:right w:w="115" w:type="dxa"/>
            </w:tcMar>
          </w:tcPr>
          <w:p w14:paraId="1C749C0A" w14:textId="67AF2107" w:rsidR="00942A14" w:rsidRPr="00942A14" w:rsidRDefault="00373ABA" w:rsidP="00FD0ED2">
            <w:pPr>
              <w:pStyle w:val="Kontaktinfos"/>
              <w:rPr>
                <w:noProof/>
                <w:lang w:val="en-US"/>
              </w:rPr>
            </w:pPr>
            <w:r>
              <w:rPr>
                <w:noProof/>
              </w:rPr>
              <w:drawing>
                <wp:inline distT="0" distB="0" distL="0" distR="0" wp14:anchorId="4493004E" wp14:editId="33B64130">
                  <wp:extent cx="3328838" cy="1885768"/>
                  <wp:effectExtent l="0" t="0" r="508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7177" cy="1901822"/>
                          </a:xfrm>
                          <a:prstGeom prst="rect">
                            <a:avLst/>
                          </a:prstGeom>
                        </pic:spPr>
                      </pic:pic>
                    </a:graphicData>
                  </a:graphic>
                </wp:inline>
              </w:drawing>
            </w:r>
          </w:p>
        </w:tc>
      </w:tr>
      <w:tr w:rsidR="00942A14" w:rsidRPr="00942A14" w14:paraId="2DD69827" w14:textId="77777777" w:rsidTr="00FD0ED2">
        <w:trPr>
          <w:trHeight w:val="2592"/>
        </w:trPr>
        <w:tc>
          <w:tcPr>
            <w:tcW w:w="2083" w:type="pct"/>
            <w:gridSpan w:val="3"/>
            <w:vMerge/>
          </w:tcPr>
          <w:p w14:paraId="5DD0C37B" w14:textId="77777777" w:rsidR="00942A14" w:rsidRPr="00942A14" w:rsidRDefault="00942A14" w:rsidP="00FD0ED2">
            <w:pPr>
              <w:pStyle w:val="Titel"/>
              <w:rPr>
                <w:noProof/>
                <w:lang w:val="en-US"/>
              </w:rPr>
            </w:pPr>
          </w:p>
        </w:tc>
        <w:tc>
          <w:tcPr>
            <w:tcW w:w="375" w:type="pct"/>
          </w:tcPr>
          <w:p w14:paraId="2CE82704" w14:textId="77777777" w:rsidR="00942A14" w:rsidRPr="00942A14" w:rsidRDefault="00942A14" w:rsidP="00FD0ED2">
            <w:pPr>
              <w:rPr>
                <w:noProof/>
                <w:lang w:val="en-US"/>
              </w:rPr>
            </w:pPr>
          </w:p>
        </w:tc>
        <w:tc>
          <w:tcPr>
            <w:tcW w:w="2536" w:type="pct"/>
            <w:vMerge/>
          </w:tcPr>
          <w:p w14:paraId="612D9C6B" w14:textId="77777777" w:rsidR="00942A14" w:rsidRPr="00942A14" w:rsidRDefault="00942A14" w:rsidP="00FD0ED2">
            <w:pPr>
              <w:pStyle w:val="Kontaktinfos"/>
              <w:rPr>
                <w:noProof/>
                <w:lang w:val="en-US"/>
              </w:rPr>
            </w:pPr>
          </w:p>
        </w:tc>
      </w:tr>
      <w:tr w:rsidR="00942A14" w:rsidRPr="00942A14" w14:paraId="35D4A9B6" w14:textId="77777777" w:rsidTr="00FD0ED2">
        <w:tc>
          <w:tcPr>
            <w:tcW w:w="490" w:type="pct"/>
            <w:shd w:val="clear" w:color="auto" w:fill="000000" w:themeFill="text1"/>
          </w:tcPr>
          <w:p w14:paraId="1C97DD7F" w14:textId="77777777" w:rsidR="00942A14" w:rsidRPr="00942A14" w:rsidRDefault="00942A14" w:rsidP="00FD0ED2">
            <w:pPr>
              <w:rPr>
                <w:noProof/>
                <w:sz w:val="8"/>
                <w:szCs w:val="8"/>
                <w:lang w:val="en-US"/>
              </w:rPr>
            </w:pPr>
          </w:p>
        </w:tc>
        <w:tc>
          <w:tcPr>
            <w:tcW w:w="1593" w:type="pct"/>
            <w:gridSpan w:val="2"/>
            <w:shd w:val="clear" w:color="auto" w:fill="000000" w:themeFill="text1"/>
          </w:tcPr>
          <w:p w14:paraId="09191600" w14:textId="77777777" w:rsidR="00942A14" w:rsidRPr="00942A14" w:rsidRDefault="00942A14" w:rsidP="00FD0ED2">
            <w:pPr>
              <w:rPr>
                <w:noProof/>
                <w:sz w:val="8"/>
                <w:szCs w:val="8"/>
                <w:lang w:val="en-US"/>
              </w:rPr>
            </w:pPr>
          </w:p>
        </w:tc>
        <w:tc>
          <w:tcPr>
            <w:tcW w:w="375" w:type="pct"/>
            <w:shd w:val="clear" w:color="auto" w:fill="000000" w:themeFill="text1"/>
          </w:tcPr>
          <w:p w14:paraId="226DAEB5" w14:textId="77777777" w:rsidR="00942A14" w:rsidRPr="00942A14" w:rsidRDefault="00942A14" w:rsidP="00FD0ED2">
            <w:pPr>
              <w:rPr>
                <w:noProof/>
                <w:sz w:val="8"/>
                <w:szCs w:val="8"/>
                <w:lang w:val="en-US"/>
              </w:rPr>
            </w:pPr>
          </w:p>
        </w:tc>
        <w:tc>
          <w:tcPr>
            <w:tcW w:w="2536" w:type="pct"/>
            <w:shd w:val="clear" w:color="auto" w:fill="000000" w:themeFill="text1"/>
          </w:tcPr>
          <w:p w14:paraId="64D40BC6" w14:textId="77777777" w:rsidR="00942A14" w:rsidRPr="00942A14" w:rsidRDefault="00942A14" w:rsidP="00FD0ED2">
            <w:pPr>
              <w:rPr>
                <w:noProof/>
                <w:sz w:val="8"/>
                <w:szCs w:val="8"/>
                <w:lang w:val="en-US"/>
              </w:rPr>
            </w:pPr>
          </w:p>
        </w:tc>
      </w:tr>
      <w:tr w:rsidR="00373ABA" w:rsidRPr="003A2CAA" w14:paraId="6F632F69" w14:textId="77777777" w:rsidTr="00FD0ED2">
        <w:trPr>
          <w:trHeight w:val="9216"/>
        </w:trPr>
        <w:tc>
          <w:tcPr>
            <w:tcW w:w="1266" w:type="pct"/>
            <w:gridSpan w:val="2"/>
            <w:tcMar>
              <w:top w:w="144" w:type="dxa"/>
              <w:left w:w="115" w:type="dxa"/>
              <w:right w:w="115" w:type="dxa"/>
            </w:tcMar>
          </w:tcPr>
          <w:p w14:paraId="3A7F6B7B" w14:textId="19E45983" w:rsidR="00942A14" w:rsidRPr="00942A14" w:rsidRDefault="00942A14" w:rsidP="00FD0ED2">
            <w:pPr>
              <w:pStyle w:val="Kontaktinfos"/>
              <w:rPr>
                <w:noProof/>
                <w:lang w:val="en-US"/>
              </w:rPr>
            </w:pPr>
            <w:r>
              <w:rPr>
                <w:noProof/>
              </w:rPr>
              <w:drawing>
                <wp:inline distT="0" distB="0" distL="0" distR="0" wp14:anchorId="684AC423" wp14:editId="00B82C8D">
                  <wp:extent cx="2335795" cy="515205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9912" cy="5271421"/>
                          </a:xfrm>
                          <a:prstGeom prst="rect">
                            <a:avLst/>
                          </a:prstGeom>
                        </pic:spPr>
                      </pic:pic>
                    </a:graphicData>
                  </a:graphic>
                </wp:inline>
              </w:drawing>
            </w:r>
          </w:p>
        </w:tc>
        <w:tc>
          <w:tcPr>
            <w:tcW w:w="3734" w:type="pct"/>
            <w:gridSpan w:val="3"/>
            <w:tcMar>
              <w:top w:w="144" w:type="dxa"/>
              <w:left w:w="115" w:type="dxa"/>
              <w:right w:w="115" w:type="dxa"/>
            </w:tcMar>
          </w:tcPr>
          <w:p w14:paraId="387A11C2" w14:textId="77777777" w:rsidR="00172AE1" w:rsidRDefault="00172AE1" w:rsidP="00FD0ED2">
            <w:pPr>
              <w:spacing w:before="120"/>
              <w:rPr>
                <w:noProof/>
                <w:lang w:eastAsia="zh-CN"/>
              </w:rPr>
            </w:pPr>
            <w:r w:rsidRPr="00172AE1">
              <w:rPr>
                <w:noProof/>
                <w:lang w:eastAsia="zh-CN"/>
              </w:rPr>
              <w:t>GEORGE PETEAN, geboren in Cluj-Napoca/Rumänien, studierte an der Musikakademie seiner Heimatstadt. Sein internationaler Durchbruch gelang ihm als Marcello (La bohème) am Teatro dell’Opera di Roma. Danach führten ihn Engagements unter anderem an die Hamburgische Staatsoper, das Royal Opera House Covent Garden in London, die Opéra Bastille in Paris, die Metropolitan Opera in New York, das Gran Teatre del Liceu in Barcelona, die Deutsche Oper Berlin, das Opernhaus Zürich sowie zu den Bregenzer Festspielen. Sein Repertoire umfasst Partien wie Jago (Otello), Graf Luna (Il trovatore), Ankarström (Un ballo in maschera), Lord Enrico Ashton (Lucia di Lammermoor) sowie die Titelpartien in Rigoletto, Nabucco und Macbeth. An der Wiener Staatsoper debütierte er 2001 als Barbiere-Figaro. Seither war er hier in zahlreichen Partien in Werken Giuseppe Verdis (Rodrigo bzw. Rodrigue in der italienischen und französischen Fassung von Don Carlo, weiters Graf Luna, Macbeth, Rigoletto, Ankarström) sowie als Carlo Gérard (Andrea Chénier), Enrico (in der Premiere der aktuellen Lucia-Produktion) und Tonio (Pagliacci) zu erleben.</w:t>
            </w:r>
          </w:p>
          <w:p w14:paraId="454B28A6" w14:textId="3CDE5545" w:rsidR="00942A14" w:rsidRPr="003A2CAA" w:rsidRDefault="00172AE1" w:rsidP="00FD0ED2">
            <w:pPr>
              <w:spacing w:before="120"/>
              <w:rPr>
                <w:noProof/>
                <w:lang w:eastAsia="zh-CN"/>
              </w:rPr>
            </w:pPr>
            <w:r w:rsidRPr="00172AE1">
              <w:rPr>
                <w:noProof/>
                <w:lang w:eastAsia="zh-CN"/>
              </w:rPr>
              <w:t>GEORGE PETEAN</w:t>
            </w:r>
            <w:r w:rsidRPr="00172AE1">
              <w:rPr>
                <w:rFonts w:ascii="Microsoft YaHei" w:eastAsia="Microsoft YaHei" w:hAnsi="Microsoft YaHei" w:cs="Microsoft YaHei" w:hint="eastAsia"/>
                <w:noProof/>
                <w:lang w:eastAsia="zh-CN"/>
              </w:rPr>
              <w:t>，出生于克卢日</w:t>
            </w:r>
            <w:r w:rsidRPr="00172AE1">
              <w:rPr>
                <w:noProof/>
                <w:lang w:eastAsia="zh-CN"/>
              </w:rPr>
              <w:t>-</w:t>
            </w:r>
            <w:r w:rsidRPr="00172AE1">
              <w:rPr>
                <w:rFonts w:ascii="Microsoft YaHei" w:eastAsia="Microsoft YaHei" w:hAnsi="Microsoft YaHei" w:cs="Microsoft YaHei" w:hint="eastAsia"/>
                <w:noProof/>
                <w:lang w:eastAsia="zh-CN"/>
              </w:rPr>
              <w:t>纳波卡</w:t>
            </w:r>
            <w:r w:rsidRPr="00172AE1">
              <w:rPr>
                <w:noProof/>
                <w:lang w:eastAsia="zh-CN"/>
              </w:rPr>
              <w:t>/</w:t>
            </w:r>
            <w:r w:rsidRPr="00172AE1">
              <w:rPr>
                <w:rFonts w:ascii="Microsoft YaHei" w:eastAsia="Microsoft YaHei" w:hAnsi="Microsoft YaHei" w:cs="Microsoft YaHei" w:hint="eastAsia"/>
                <w:noProof/>
                <w:lang w:eastAsia="zh-CN"/>
              </w:rPr>
              <w:t>罗马尼亚，就读于家乡的音乐学院。他在国际上的突破来自于罗马歌剧院的马塞洛</w:t>
            </w:r>
            <w:r w:rsidRPr="00172AE1">
              <w:rPr>
                <w:noProof/>
                <w:lang w:eastAsia="zh-CN"/>
              </w:rPr>
              <w:t xml:space="preserve"> ( La bohèm e)</w:t>
            </w:r>
            <w:r w:rsidRPr="00172AE1">
              <w:rPr>
                <w:rFonts w:ascii="Microsoft YaHei" w:eastAsia="Microsoft YaHei" w:hAnsi="Microsoft YaHei" w:cs="Microsoft YaHei" w:hint="eastAsia"/>
                <w:noProof/>
                <w:lang w:eastAsia="zh-CN"/>
              </w:rPr>
              <w:t>。随后，他的订婚活动将他带到了汉堡国家歌剧院、伦敦考文特花园皇家歌剧院、巴黎巴士底歌剧院、纽约大都会歌剧院、巴塞罗那里塞乌大剧院、柏林德意志歌剧院、苏黎世歌剧院</w:t>
            </w:r>
            <w:r w:rsidRPr="00172AE1">
              <w:rPr>
                <w:noProof/>
                <w:lang w:eastAsia="zh-CN"/>
              </w:rPr>
              <w:t>House</w:t>
            </w:r>
            <w:r w:rsidRPr="00172AE1">
              <w:rPr>
                <w:rFonts w:ascii="Microsoft YaHei" w:eastAsia="Microsoft YaHei" w:hAnsi="Microsoft YaHei" w:cs="Microsoft YaHei" w:hint="eastAsia"/>
                <w:noProof/>
                <w:lang w:eastAsia="zh-CN"/>
              </w:rPr>
              <w:t>多去布雷根茨音乐节。他的剧目包括</w:t>
            </w:r>
            <w:r w:rsidRPr="00172AE1">
              <w:rPr>
                <w:noProof/>
                <w:lang w:eastAsia="zh-CN"/>
              </w:rPr>
              <w:t xml:space="preserve"> Jago</w:t>
            </w:r>
            <w:r w:rsidRPr="00172AE1">
              <w:rPr>
                <w:rFonts w:ascii="Microsoft YaHei" w:eastAsia="Microsoft YaHei" w:hAnsi="Microsoft YaHei" w:cs="Microsoft YaHei" w:hint="eastAsia"/>
                <w:noProof/>
                <w:lang w:eastAsia="zh-CN"/>
              </w:rPr>
              <w:t>（奥赛罗）、卢纳伯爵（游吟诗人）、</w:t>
            </w:r>
            <w:r w:rsidRPr="00172AE1">
              <w:rPr>
                <w:noProof/>
                <w:lang w:eastAsia="zh-CN"/>
              </w:rPr>
              <w:t>Ankarström</w:t>
            </w:r>
            <w:r w:rsidRPr="00172AE1">
              <w:rPr>
                <w:rFonts w:ascii="Microsoft YaHei" w:eastAsia="Microsoft YaHei" w:hAnsi="Microsoft YaHei" w:cs="Microsoft YaHei" w:hint="eastAsia"/>
                <w:noProof/>
                <w:lang w:eastAsia="zh-CN"/>
              </w:rPr>
              <w:t>（假面舞会）、恩里科</w:t>
            </w:r>
            <w:r w:rsidRPr="00172AE1">
              <w:rPr>
                <w:rFonts w:ascii="Arial" w:hAnsi="Arial"/>
                <w:noProof/>
                <w:lang w:eastAsia="zh-CN"/>
              </w:rPr>
              <w:t>·</w:t>
            </w:r>
            <w:r w:rsidRPr="00172AE1">
              <w:rPr>
                <w:rFonts w:ascii="Microsoft YaHei" w:eastAsia="Microsoft YaHei" w:hAnsi="Microsoft YaHei" w:cs="Microsoft YaHei" w:hint="eastAsia"/>
                <w:noProof/>
                <w:lang w:eastAsia="zh-CN"/>
              </w:rPr>
              <w:t>阿什顿勋爵（</w:t>
            </w:r>
            <w:r w:rsidRPr="00172AE1">
              <w:rPr>
                <w:noProof/>
                <w:lang w:eastAsia="zh-CN"/>
              </w:rPr>
              <w:t>Lucia di Lammermoor</w:t>
            </w:r>
            <w:r w:rsidRPr="00172AE1">
              <w:rPr>
                <w:rFonts w:ascii="Microsoft YaHei" w:eastAsia="Microsoft YaHei" w:hAnsi="Microsoft YaHei" w:cs="Microsoft YaHei" w:hint="eastAsia"/>
                <w:noProof/>
                <w:lang w:eastAsia="zh-CN"/>
              </w:rPr>
              <w:t>）等角色以及</w:t>
            </w:r>
            <w:r w:rsidRPr="00172AE1">
              <w:rPr>
                <w:noProof/>
                <w:lang w:eastAsia="zh-CN"/>
              </w:rPr>
              <w:t xml:space="preserve"> </w:t>
            </w:r>
            <w:r w:rsidRPr="00172AE1">
              <w:rPr>
                <w:rFonts w:ascii="Microsoft YaHei" w:eastAsia="Microsoft YaHei" w:hAnsi="Microsoft YaHei" w:cs="Microsoft YaHei" w:hint="eastAsia"/>
                <w:noProof/>
                <w:lang w:eastAsia="zh-CN"/>
              </w:rPr>
              <w:t>弄臣、纳布科</w:t>
            </w:r>
            <w:r w:rsidRPr="00172AE1">
              <w:rPr>
                <w:noProof/>
                <w:lang w:eastAsia="zh-CN"/>
              </w:rPr>
              <w:t xml:space="preserve"> </w:t>
            </w:r>
            <w:r w:rsidRPr="00172AE1">
              <w:rPr>
                <w:rFonts w:ascii="Microsoft YaHei" w:eastAsia="Microsoft YaHei" w:hAnsi="Microsoft YaHei" w:cs="Microsoft YaHei" w:hint="eastAsia"/>
                <w:noProof/>
                <w:lang w:eastAsia="zh-CN"/>
              </w:rPr>
              <w:t>和</w:t>
            </w:r>
            <w:r w:rsidRPr="00172AE1">
              <w:rPr>
                <w:noProof/>
                <w:lang w:eastAsia="zh-CN"/>
              </w:rPr>
              <w:t xml:space="preserve"> </w:t>
            </w:r>
            <w:r w:rsidRPr="00172AE1">
              <w:rPr>
                <w:rFonts w:ascii="Microsoft YaHei" w:eastAsia="Microsoft YaHei" w:hAnsi="Microsoft YaHei" w:cs="Microsoft YaHei" w:hint="eastAsia"/>
                <w:noProof/>
                <w:lang w:eastAsia="zh-CN"/>
              </w:rPr>
              <w:t>麦克白。</w:t>
            </w:r>
            <w:r w:rsidRPr="00172AE1">
              <w:rPr>
                <w:noProof/>
                <w:lang w:eastAsia="zh-CN"/>
              </w:rPr>
              <w:t xml:space="preserve">2001 </w:t>
            </w:r>
            <w:r w:rsidRPr="00172AE1">
              <w:rPr>
                <w:rFonts w:ascii="Microsoft YaHei" w:eastAsia="Microsoft YaHei" w:hAnsi="Microsoft YaHei" w:cs="Microsoft YaHei" w:hint="eastAsia"/>
                <w:noProof/>
                <w:lang w:eastAsia="zh-CN"/>
              </w:rPr>
              <w:t>年，他作为芭比耶</w:t>
            </w:r>
            <w:r w:rsidRPr="00172AE1">
              <w:rPr>
                <w:noProof/>
                <w:lang w:eastAsia="zh-CN"/>
              </w:rPr>
              <w:t>-</w:t>
            </w:r>
            <w:r w:rsidRPr="00172AE1">
              <w:rPr>
                <w:rFonts w:ascii="Microsoft YaHei" w:eastAsia="Microsoft YaHei" w:hAnsi="Microsoft YaHei" w:cs="Microsoft YaHei" w:hint="eastAsia"/>
                <w:noProof/>
                <w:lang w:eastAsia="zh-CN"/>
              </w:rPr>
              <w:t>费加罗在维也纳国家歌剧院首次亮相</w:t>
            </w:r>
            <w:r w:rsidRPr="00172AE1">
              <w:rPr>
                <w:noProof/>
                <w:lang w:eastAsia="zh-CN"/>
              </w:rPr>
              <w:t xml:space="preserve"> </w:t>
            </w:r>
            <w:r w:rsidRPr="00172AE1">
              <w:rPr>
                <w:rFonts w:ascii="Microsoft YaHei" w:eastAsia="Microsoft YaHei" w:hAnsi="Microsoft YaHei" w:cs="Microsoft YaHei" w:hint="eastAsia"/>
                <w:noProof/>
                <w:lang w:eastAsia="zh-CN"/>
              </w:rPr>
              <w:t>。从那时起，他在朱塞佩</w:t>
            </w:r>
            <w:r w:rsidRPr="00172AE1">
              <w:rPr>
                <w:rFonts w:ascii="Arial" w:hAnsi="Arial"/>
                <w:noProof/>
                <w:lang w:eastAsia="zh-CN"/>
              </w:rPr>
              <w:t>·</w:t>
            </w:r>
            <w:r w:rsidRPr="00172AE1">
              <w:rPr>
                <w:rFonts w:ascii="Microsoft YaHei" w:eastAsia="Microsoft YaHei" w:hAnsi="Microsoft YaHei" w:cs="Microsoft YaHei" w:hint="eastAsia"/>
                <w:noProof/>
                <w:lang w:eastAsia="zh-CN"/>
              </w:rPr>
              <w:t>威尔第（意大利和法国版的《</w:t>
            </w:r>
            <w:r w:rsidRPr="00172AE1">
              <w:rPr>
                <w:noProof/>
                <w:lang w:eastAsia="zh-CN"/>
              </w:rPr>
              <w:t xml:space="preserve"> </w:t>
            </w:r>
            <w:r w:rsidRPr="00172AE1">
              <w:rPr>
                <w:rFonts w:ascii="Microsoft YaHei" w:eastAsia="Microsoft YaHei" w:hAnsi="Microsoft YaHei" w:cs="Microsoft YaHei" w:hint="eastAsia"/>
                <w:noProof/>
                <w:lang w:eastAsia="zh-CN"/>
              </w:rPr>
              <w:t>唐</w:t>
            </w:r>
            <w:r w:rsidRPr="00172AE1">
              <w:rPr>
                <w:rFonts w:ascii="Arial" w:hAnsi="Arial"/>
                <w:noProof/>
                <w:lang w:eastAsia="zh-CN"/>
              </w:rPr>
              <w:t>·</w:t>
            </w:r>
            <w:r w:rsidRPr="00172AE1">
              <w:rPr>
                <w:rFonts w:ascii="Microsoft YaHei" w:eastAsia="Microsoft YaHei" w:hAnsi="Microsoft YaHei" w:cs="Microsoft YaHei" w:hint="eastAsia"/>
                <w:noProof/>
                <w:lang w:eastAsia="zh-CN"/>
              </w:rPr>
              <w:t>卡罗》中的罗德里戈和罗德里格，以及卢纳伯爵、麦克白、弄臣、安卡斯特罗姆）和卡洛</w:t>
            </w:r>
            <w:r w:rsidRPr="00172AE1">
              <w:rPr>
                <w:rFonts w:ascii="Arial" w:hAnsi="Arial"/>
                <w:noProof/>
                <w:lang w:eastAsia="zh-CN"/>
              </w:rPr>
              <w:t>·</w:t>
            </w:r>
            <w:r w:rsidRPr="00172AE1">
              <w:rPr>
                <w:rFonts w:ascii="Microsoft YaHei" w:eastAsia="Microsoft YaHei" w:hAnsi="Microsoft YaHei" w:cs="Microsoft YaHei" w:hint="eastAsia"/>
                <w:noProof/>
                <w:lang w:eastAsia="zh-CN"/>
              </w:rPr>
              <w:t>热拉尔（安德里亚</w:t>
            </w:r>
            <w:r w:rsidRPr="00172AE1">
              <w:rPr>
                <w:rFonts w:ascii="Arial" w:hAnsi="Arial"/>
                <w:noProof/>
                <w:lang w:eastAsia="zh-CN"/>
              </w:rPr>
              <w:t>·</w:t>
            </w:r>
            <w:r w:rsidRPr="00172AE1">
              <w:rPr>
                <w:rFonts w:ascii="Microsoft YaHei" w:eastAsia="Microsoft YaHei" w:hAnsi="Microsoft YaHei" w:cs="Microsoft YaHei" w:hint="eastAsia"/>
                <w:noProof/>
                <w:lang w:eastAsia="zh-CN"/>
              </w:rPr>
              <w:t>切尼尔）、恩里科（在目前的露西亚制作首映式中</w:t>
            </w:r>
            <w:r w:rsidRPr="00172AE1">
              <w:rPr>
                <w:noProof/>
                <w:lang w:eastAsia="zh-CN"/>
              </w:rPr>
              <w:t xml:space="preserve"> </w:t>
            </w:r>
            <w:r w:rsidRPr="00172AE1">
              <w:rPr>
                <w:rFonts w:ascii="Microsoft YaHei" w:eastAsia="Microsoft YaHei" w:hAnsi="Microsoft YaHei" w:cs="Microsoft YaHei" w:hint="eastAsia"/>
                <w:noProof/>
                <w:lang w:eastAsia="zh-CN"/>
              </w:rPr>
              <w:t>）和托尼奥（</w:t>
            </w:r>
            <w:r w:rsidRPr="00172AE1">
              <w:rPr>
                <w:noProof/>
                <w:lang w:eastAsia="zh-CN"/>
              </w:rPr>
              <w:t>Pagliacci</w:t>
            </w:r>
            <w:r w:rsidRPr="00172AE1">
              <w:rPr>
                <w:rFonts w:ascii="Microsoft YaHei" w:eastAsia="Microsoft YaHei" w:hAnsi="Microsoft YaHei" w:cs="Microsoft YaHei" w:hint="eastAsia"/>
                <w:noProof/>
                <w:lang w:eastAsia="zh-CN"/>
              </w:rPr>
              <w:t>）</w:t>
            </w:r>
          </w:p>
        </w:tc>
      </w:tr>
    </w:tbl>
    <w:p w14:paraId="4B1EB772" w14:textId="77777777" w:rsidR="00942A14" w:rsidRPr="003A2CAA" w:rsidRDefault="00942A14" w:rsidP="00942A14">
      <w:pPr>
        <w:rPr>
          <w:noProof/>
          <w:lang w:eastAsia="zh-CN"/>
        </w:rPr>
        <w:sectPr w:rsidR="00942A14" w:rsidRPr="003A2CAA" w:rsidSect="00D36A06">
          <w:pgSz w:w="11906" w:h="16838" w:code="9"/>
          <w:pgMar w:top="720" w:right="734" w:bottom="288" w:left="720" w:header="720" w:footer="720" w:gutter="0"/>
          <w:cols w:space="720"/>
          <w:docGrid w:linePitch="245"/>
        </w:sectPr>
      </w:pPr>
    </w:p>
    <w:tbl>
      <w:tblPr>
        <w:tblW w:w="5006" w:type="pct"/>
        <w:tblLook w:val="0600" w:firstRow="0" w:lastRow="0" w:firstColumn="0" w:lastColumn="0" w:noHBand="1" w:noVBand="1"/>
      </w:tblPr>
      <w:tblGrid>
        <w:gridCol w:w="1518"/>
        <w:gridCol w:w="2403"/>
        <w:gridCol w:w="1387"/>
        <w:gridCol w:w="222"/>
        <w:gridCol w:w="5510"/>
      </w:tblGrid>
      <w:tr w:rsidR="00C0737F" w:rsidRPr="00942A14" w14:paraId="0CD39C5B" w14:textId="77777777" w:rsidTr="00FD0ED2">
        <w:tc>
          <w:tcPr>
            <w:tcW w:w="2083" w:type="pct"/>
            <w:gridSpan w:val="3"/>
            <w:vMerge w:val="restart"/>
          </w:tcPr>
          <w:p w14:paraId="3798CD37" w14:textId="77777777" w:rsidR="00C0737F" w:rsidRDefault="00C0737F" w:rsidP="00FD0ED2">
            <w:pPr>
              <w:pStyle w:val="Titel"/>
              <w:rPr>
                <w:noProof/>
                <w:sz w:val="28"/>
                <w:lang w:val="en-US"/>
              </w:rPr>
            </w:pPr>
            <w:r w:rsidRPr="00C0737F">
              <w:rPr>
                <w:noProof/>
                <w:sz w:val="28"/>
                <w:lang w:val="en-US"/>
              </w:rPr>
              <w:lastRenderedPageBreak/>
              <w:t>Edgardo (Sir Edgar Ravenswood)</w:t>
            </w:r>
          </w:p>
          <w:p w14:paraId="047B3715" w14:textId="0896D111" w:rsidR="00B12E2A" w:rsidRPr="00942A14" w:rsidRDefault="00C0737F" w:rsidP="00FD0ED2">
            <w:pPr>
              <w:pStyle w:val="Titel"/>
              <w:rPr>
                <w:noProof/>
                <w:sz w:val="8"/>
                <w:szCs w:val="8"/>
                <w:lang w:val="en-US"/>
              </w:rPr>
            </w:pPr>
            <w:r w:rsidRPr="00C0737F">
              <w:rPr>
                <w:noProof/>
                <w:lang w:val="en-US"/>
              </w:rPr>
              <w:t>Benjamin Bernheim</w:t>
            </w:r>
          </w:p>
        </w:tc>
        <w:tc>
          <w:tcPr>
            <w:tcW w:w="375" w:type="pct"/>
          </w:tcPr>
          <w:p w14:paraId="05FCD1DC" w14:textId="77777777" w:rsidR="00B12E2A" w:rsidRPr="00942A14" w:rsidRDefault="00B12E2A" w:rsidP="00FD0ED2">
            <w:pPr>
              <w:rPr>
                <w:noProof/>
                <w:sz w:val="8"/>
                <w:szCs w:val="8"/>
                <w:lang w:val="en-US"/>
              </w:rPr>
            </w:pPr>
          </w:p>
        </w:tc>
        <w:tc>
          <w:tcPr>
            <w:tcW w:w="2536" w:type="pct"/>
            <w:shd w:val="clear" w:color="auto" w:fill="000000" w:themeFill="text1"/>
          </w:tcPr>
          <w:p w14:paraId="4F0BA55C" w14:textId="77777777" w:rsidR="00B12E2A" w:rsidRPr="00942A14" w:rsidRDefault="00B12E2A" w:rsidP="00FD0ED2">
            <w:pPr>
              <w:rPr>
                <w:noProof/>
                <w:sz w:val="8"/>
                <w:szCs w:val="8"/>
                <w:lang w:val="en-US"/>
              </w:rPr>
            </w:pPr>
          </w:p>
        </w:tc>
      </w:tr>
      <w:tr w:rsidR="00C0737F" w:rsidRPr="00942A14" w14:paraId="77722A3F" w14:textId="77777777" w:rsidTr="00FD0ED2">
        <w:trPr>
          <w:trHeight w:val="720"/>
        </w:trPr>
        <w:tc>
          <w:tcPr>
            <w:tcW w:w="2083" w:type="pct"/>
            <w:gridSpan w:val="3"/>
            <w:vMerge/>
          </w:tcPr>
          <w:p w14:paraId="2D22120C" w14:textId="77777777" w:rsidR="00B12E2A" w:rsidRPr="00942A14" w:rsidRDefault="00B12E2A" w:rsidP="00FD0ED2">
            <w:pPr>
              <w:pStyle w:val="Titel"/>
              <w:rPr>
                <w:noProof/>
                <w:lang w:val="en-US"/>
              </w:rPr>
            </w:pPr>
          </w:p>
        </w:tc>
        <w:tc>
          <w:tcPr>
            <w:tcW w:w="375" w:type="pct"/>
          </w:tcPr>
          <w:p w14:paraId="0F1B18AD" w14:textId="77777777" w:rsidR="00B12E2A" w:rsidRPr="00942A14" w:rsidRDefault="00B12E2A" w:rsidP="00FD0ED2">
            <w:pPr>
              <w:pStyle w:val="Untertitel"/>
              <w:rPr>
                <w:noProof/>
                <w:lang w:val="en-US"/>
              </w:rPr>
            </w:pPr>
          </w:p>
        </w:tc>
        <w:tc>
          <w:tcPr>
            <w:tcW w:w="2536" w:type="pct"/>
            <w:vMerge w:val="restart"/>
            <w:tcMar>
              <w:top w:w="144" w:type="dxa"/>
              <w:left w:w="115" w:type="dxa"/>
              <w:right w:w="115" w:type="dxa"/>
            </w:tcMar>
          </w:tcPr>
          <w:p w14:paraId="1D8E4ECF" w14:textId="2EE39BDF" w:rsidR="00B12E2A" w:rsidRPr="00942A14" w:rsidRDefault="00C0737F" w:rsidP="00FD0ED2">
            <w:pPr>
              <w:pStyle w:val="Kontaktinfos"/>
              <w:rPr>
                <w:noProof/>
                <w:lang w:val="en-US"/>
              </w:rPr>
            </w:pPr>
            <w:r>
              <w:rPr>
                <w:noProof/>
              </w:rPr>
              <w:drawing>
                <wp:inline distT="0" distB="0" distL="0" distR="0" wp14:anchorId="6CDF8E01" wp14:editId="534DA84A">
                  <wp:extent cx="3353096" cy="195051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563" cy="1969405"/>
                          </a:xfrm>
                          <a:prstGeom prst="rect">
                            <a:avLst/>
                          </a:prstGeom>
                        </pic:spPr>
                      </pic:pic>
                    </a:graphicData>
                  </a:graphic>
                </wp:inline>
              </w:drawing>
            </w:r>
          </w:p>
        </w:tc>
      </w:tr>
      <w:tr w:rsidR="00C0737F" w:rsidRPr="00942A14" w14:paraId="503F3061" w14:textId="77777777" w:rsidTr="00FD0ED2">
        <w:trPr>
          <w:trHeight w:val="2592"/>
        </w:trPr>
        <w:tc>
          <w:tcPr>
            <w:tcW w:w="2083" w:type="pct"/>
            <w:gridSpan w:val="3"/>
            <w:vMerge/>
          </w:tcPr>
          <w:p w14:paraId="71CBA4ED" w14:textId="77777777" w:rsidR="00B12E2A" w:rsidRPr="00942A14" w:rsidRDefault="00B12E2A" w:rsidP="00FD0ED2">
            <w:pPr>
              <w:pStyle w:val="Titel"/>
              <w:rPr>
                <w:noProof/>
                <w:lang w:val="en-US"/>
              </w:rPr>
            </w:pPr>
          </w:p>
        </w:tc>
        <w:tc>
          <w:tcPr>
            <w:tcW w:w="375" w:type="pct"/>
          </w:tcPr>
          <w:p w14:paraId="2C83039F" w14:textId="77777777" w:rsidR="00B12E2A" w:rsidRPr="00942A14" w:rsidRDefault="00B12E2A" w:rsidP="00FD0ED2">
            <w:pPr>
              <w:rPr>
                <w:noProof/>
                <w:lang w:val="en-US"/>
              </w:rPr>
            </w:pPr>
          </w:p>
        </w:tc>
        <w:tc>
          <w:tcPr>
            <w:tcW w:w="2536" w:type="pct"/>
            <w:vMerge/>
          </w:tcPr>
          <w:p w14:paraId="392EB76A" w14:textId="77777777" w:rsidR="00B12E2A" w:rsidRPr="00942A14" w:rsidRDefault="00B12E2A" w:rsidP="00FD0ED2">
            <w:pPr>
              <w:pStyle w:val="Kontaktinfos"/>
              <w:rPr>
                <w:noProof/>
                <w:lang w:val="en-US"/>
              </w:rPr>
            </w:pPr>
          </w:p>
        </w:tc>
      </w:tr>
      <w:tr w:rsidR="00C0737F" w:rsidRPr="00942A14" w14:paraId="7EE21FF8" w14:textId="77777777" w:rsidTr="00FD0ED2">
        <w:tc>
          <w:tcPr>
            <w:tcW w:w="490" w:type="pct"/>
            <w:shd w:val="clear" w:color="auto" w:fill="000000" w:themeFill="text1"/>
          </w:tcPr>
          <w:p w14:paraId="232FCF09" w14:textId="77777777" w:rsidR="00B12E2A" w:rsidRPr="00942A14" w:rsidRDefault="00B12E2A" w:rsidP="00FD0ED2">
            <w:pPr>
              <w:rPr>
                <w:noProof/>
                <w:sz w:val="8"/>
                <w:szCs w:val="8"/>
                <w:lang w:val="en-US"/>
              </w:rPr>
            </w:pPr>
          </w:p>
        </w:tc>
        <w:tc>
          <w:tcPr>
            <w:tcW w:w="1593" w:type="pct"/>
            <w:gridSpan w:val="2"/>
            <w:shd w:val="clear" w:color="auto" w:fill="000000" w:themeFill="text1"/>
          </w:tcPr>
          <w:p w14:paraId="7C263EEB" w14:textId="77777777" w:rsidR="00B12E2A" w:rsidRPr="00942A14" w:rsidRDefault="00B12E2A" w:rsidP="00FD0ED2">
            <w:pPr>
              <w:rPr>
                <w:noProof/>
                <w:sz w:val="8"/>
                <w:szCs w:val="8"/>
                <w:lang w:val="en-US"/>
              </w:rPr>
            </w:pPr>
          </w:p>
        </w:tc>
        <w:tc>
          <w:tcPr>
            <w:tcW w:w="375" w:type="pct"/>
            <w:shd w:val="clear" w:color="auto" w:fill="000000" w:themeFill="text1"/>
          </w:tcPr>
          <w:p w14:paraId="6248B57B" w14:textId="77777777" w:rsidR="00B12E2A" w:rsidRPr="00942A14" w:rsidRDefault="00B12E2A" w:rsidP="00FD0ED2">
            <w:pPr>
              <w:rPr>
                <w:noProof/>
                <w:sz w:val="8"/>
                <w:szCs w:val="8"/>
                <w:lang w:val="en-US"/>
              </w:rPr>
            </w:pPr>
          </w:p>
        </w:tc>
        <w:tc>
          <w:tcPr>
            <w:tcW w:w="2536" w:type="pct"/>
            <w:shd w:val="clear" w:color="auto" w:fill="000000" w:themeFill="text1"/>
          </w:tcPr>
          <w:p w14:paraId="1A67101E" w14:textId="77777777" w:rsidR="00B12E2A" w:rsidRPr="00942A14" w:rsidRDefault="00B12E2A" w:rsidP="00FD0ED2">
            <w:pPr>
              <w:rPr>
                <w:noProof/>
                <w:sz w:val="8"/>
                <w:szCs w:val="8"/>
                <w:lang w:val="en-US"/>
              </w:rPr>
            </w:pPr>
          </w:p>
        </w:tc>
      </w:tr>
      <w:tr w:rsidR="00B12E2A" w:rsidRPr="003A2CAA" w14:paraId="6E54E770" w14:textId="77777777" w:rsidTr="00FD0ED2">
        <w:trPr>
          <w:trHeight w:val="9216"/>
        </w:trPr>
        <w:tc>
          <w:tcPr>
            <w:tcW w:w="1266" w:type="pct"/>
            <w:gridSpan w:val="2"/>
            <w:tcMar>
              <w:top w:w="144" w:type="dxa"/>
              <w:left w:w="115" w:type="dxa"/>
              <w:right w:w="115" w:type="dxa"/>
            </w:tcMar>
          </w:tcPr>
          <w:p w14:paraId="43F15B77" w14:textId="77777777" w:rsidR="00B12E2A" w:rsidRPr="00942A14" w:rsidRDefault="00B12E2A" w:rsidP="00FD0ED2">
            <w:pPr>
              <w:pStyle w:val="Kontaktinfos"/>
              <w:rPr>
                <w:noProof/>
                <w:lang w:val="en-US"/>
              </w:rPr>
            </w:pPr>
            <w:r>
              <w:rPr>
                <w:noProof/>
              </w:rPr>
              <w:drawing>
                <wp:inline distT="0" distB="0" distL="0" distR="0" wp14:anchorId="5D5B77DF" wp14:editId="19127CB5">
                  <wp:extent cx="2335795" cy="5152055"/>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9912" cy="5271421"/>
                          </a:xfrm>
                          <a:prstGeom prst="rect">
                            <a:avLst/>
                          </a:prstGeom>
                        </pic:spPr>
                      </pic:pic>
                    </a:graphicData>
                  </a:graphic>
                </wp:inline>
              </w:drawing>
            </w:r>
          </w:p>
        </w:tc>
        <w:tc>
          <w:tcPr>
            <w:tcW w:w="3734" w:type="pct"/>
            <w:gridSpan w:val="3"/>
            <w:tcMar>
              <w:top w:w="144" w:type="dxa"/>
              <w:left w:w="115" w:type="dxa"/>
              <w:right w:w="115" w:type="dxa"/>
            </w:tcMar>
          </w:tcPr>
          <w:p w14:paraId="411B161F" w14:textId="4926124C" w:rsidR="00172AE1" w:rsidRDefault="00172AE1" w:rsidP="00C0737F">
            <w:pPr>
              <w:spacing w:before="120"/>
              <w:rPr>
                <w:rFonts w:ascii="Microsoft YaHei" w:eastAsia="Microsoft YaHei" w:hAnsi="Microsoft YaHei" w:cs="Microsoft YaHei"/>
                <w:noProof/>
                <w:lang w:eastAsia="zh-CN"/>
              </w:rPr>
            </w:pPr>
            <w:r w:rsidRPr="00172AE1">
              <w:rPr>
                <w:rFonts w:ascii="Microsoft YaHei" w:eastAsia="Microsoft YaHei" w:hAnsi="Microsoft YaHei" w:cs="Microsoft YaHei" w:hint="eastAsia"/>
                <w:noProof/>
                <w:lang w:eastAsia="zh-CN"/>
              </w:rPr>
              <w:t>本杰明·伯恩海姆</w:t>
            </w:r>
            <w:r w:rsidRPr="00172AE1">
              <w:rPr>
                <w:rFonts w:ascii="Microsoft YaHei" w:eastAsia="Microsoft YaHei" w:hAnsi="Microsoft YaHei" w:cs="Microsoft YaHei"/>
                <w:noProof/>
                <w:lang w:eastAsia="zh-CN"/>
              </w:rPr>
              <w:t xml:space="preserve"> (Benjamin Bernheim)</w:t>
            </w:r>
            <w:r w:rsidRPr="00172AE1">
              <w:rPr>
                <w:rFonts w:ascii="Microsoft YaHei" w:eastAsia="Microsoft YaHei" w:hAnsi="Microsoft YaHei" w:cs="Microsoft YaHei" w:hint="eastAsia"/>
                <w:noProof/>
                <w:lang w:eastAsia="zh-CN"/>
              </w:rPr>
              <w:t>出生于巴黎，在日内瓦长大，在那里他学习小提琴和钢琴，</w:t>
            </w:r>
            <w:r w:rsidRPr="00172AE1">
              <w:rPr>
                <w:rFonts w:ascii="Microsoft YaHei" w:eastAsia="Microsoft YaHei" w:hAnsi="Microsoft YaHei" w:cs="Microsoft YaHei"/>
                <w:noProof/>
                <w:lang w:eastAsia="zh-CN"/>
              </w:rPr>
              <w:t xml:space="preserve">10 </w:t>
            </w:r>
            <w:r w:rsidRPr="00172AE1">
              <w:rPr>
                <w:rFonts w:ascii="Microsoft YaHei" w:eastAsia="Microsoft YaHei" w:hAnsi="Microsoft YaHei" w:cs="Microsoft YaHei" w:hint="eastAsia"/>
                <w:noProof/>
                <w:lang w:eastAsia="zh-CN"/>
              </w:rPr>
              <w:t>岁开始在当地音乐学院学习声乐。</w:t>
            </w:r>
            <w:r w:rsidRPr="00172AE1">
              <w:rPr>
                <w:rFonts w:ascii="Microsoft YaHei" w:eastAsia="Microsoft YaHei" w:hAnsi="Microsoft YaHei" w:cs="Microsoft YaHei"/>
                <w:noProof/>
                <w:lang w:eastAsia="zh-CN"/>
              </w:rPr>
              <w:t xml:space="preserve">18 </w:t>
            </w:r>
            <w:r w:rsidRPr="00172AE1">
              <w:rPr>
                <w:rFonts w:ascii="Microsoft YaHei" w:eastAsia="Microsoft YaHei" w:hAnsi="Microsoft YaHei" w:cs="Microsoft YaHei" w:hint="eastAsia"/>
                <w:noProof/>
                <w:lang w:eastAsia="zh-CN"/>
              </w:rPr>
              <w:t>岁时，他开始在</w:t>
            </w:r>
            <w:r w:rsidRPr="00172AE1">
              <w:rPr>
                <w:rFonts w:ascii="Microsoft YaHei" w:eastAsia="Microsoft YaHei" w:hAnsi="Microsoft YaHei" w:cs="Microsoft YaHei"/>
                <w:noProof/>
                <w:lang w:eastAsia="zh-CN"/>
              </w:rPr>
              <w:t xml:space="preserve"> HEM </w:t>
            </w:r>
            <w:r w:rsidRPr="00172AE1">
              <w:rPr>
                <w:rFonts w:ascii="Microsoft YaHei" w:eastAsia="Microsoft YaHei" w:hAnsi="Microsoft YaHei" w:cs="Microsoft YaHei" w:hint="eastAsia"/>
                <w:noProof/>
                <w:lang w:eastAsia="zh-CN"/>
              </w:rPr>
              <w:t>洛桑音乐学院（现称</w:t>
            </w:r>
            <w:r w:rsidRPr="00172AE1">
              <w:rPr>
                <w:rFonts w:ascii="Microsoft YaHei" w:eastAsia="Microsoft YaHei" w:hAnsi="Microsoft YaHei" w:cs="Microsoft YaHei"/>
                <w:noProof/>
                <w:lang w:eastAsia="zh-CN"/>
              </w:rPr>
              <w:t xml:space="preserve"> HEMU</w:t>
            </w:r>
            <w:r w:rsidRPr="00172AE1">
              <w:rPr>
                <w:rFonts w:ascii="Microsoft YaHei" w:eastAsia="Microsoft YaHei" w:hAnsi="Microsoft YaHei" w:cs="Microsoft YaHei" w:hint="eastAsia"/>
                <w:noProof/>
                <w:lang w:eastAsia="zh-CN"/>
              </w:rPr>
              <w:t>）学习，师从</w:t>
            </w:r>
            <w:r w:rsidRPr="00172AE1">
              <w:rPr>
                <w:rFonts w:ascii="Microsoft YaHei" w:eastAsia="Microsoft YaHei" w:hAnsi="Microsoft YaHei" w:cs="Microsoft YaHei"/>
                <w:noProof/>
                <w:lang w:eastAsia="zh-CN"/>
              </w:rPr>
              <w:t xml:space="preserve"> Gary Magby</w:t>
            </w:r>
            <w:r w:rsidRPr="00172AE1">
              <w:rPr>
                <w:rFonts w:ascii="Microsoft YaHei" w:eastAsia="Microsoft YaHei" w:hAnsi="Microsoft YaHei" w:cs="Microsoft YaHei" w:hint="eastAsia"/>
                <w:noProof/>
                <w:lang w:eastAsia="zh-CN"/>
              </w:rPr>
              <w:t>。完成学业后，他在</w:t>
            </w:r>
            <w:r w:rsidRPr="00172AE1">
              <w:rPr>
                <w:rFonts w:ascii="Microsoft YaHei" w:eastAsia="Microsoft YaHei" w:hAnsi="Microsoft YaHei" w:cs="Microsoft YaHei"/>
                <w:noProof/>
                <w:lang w:eastAsia="zh-CN"/>
              </w:rPr>
              <w:t xml:space="preserve"> 2008/2009 </w:t>
            </w:r>
            <w:r w:rsidRPr="00172AE1">
              <w:rPr>
                <w:rFonts w:ascii="Microsoft YaHei" w:eastAsia="Microsoft YaHei" w:hAnsi="Microsoft YaHei" w:cs="Microsoft YaHei" w:hint="eastAsia"/>
                <w:noProof/>
                <w:lang w:eastAsia="zh-CN"/>
              </w:rPr>
              <w:t>演出季被苏黎世歌剧院歌剧院录取</w:t>
            </w:r>
          </w:p>
          <w:p w14:paraId="6234F2D8" w14:textId="1CBE06E4" w:rsidR="00C0737F" w:rsidRDefault="00C0737F" w:rsidP="00C0737F">
            <w:pPr>
              <w:spacing w:before="120"/>
              <w:rPr>
                <w:noProof/>
                <w:lang w:eastAsia="zh-CN"/>
              </w:rPr>
            </w:pPr>
            <w:r>
              <w:rPr>
                <w:rFonts w:ascii="Microsoft YaHei" w:eastAsia="Microsoft YaHei" w:hAnsi="Microsoft YaHei" w:cs="Microsoft YaHei" w:hint="eastAsia"/>
                <w:noProof/>
                <w:lang w:eastAsia="zh-CN"/>
              </w:rPr>
              <w:t>近几季，法国男高音本杰明</w:t>
            </w:r>
            <w:r>
              <w:rPr>
                <w:rFonts w:ascii="Arial" w:hAnsi="Arial"/>
                <w:noProof/>
                <w:lang w:eastAsia="zh-CN"/>
              </w:rPr>
              <w:t>·</w:t>
            </w:r>
            <w:r>
              <w:rPr>
                <w:rFonts w:ascii="Microsoft YaHei" w:eastAsia="Microsoft YaHei" w:hAnsi="Microsoft YaHei" w:cs="Microsoft YaHei" w:hint="eastAsia"/>
                <w:noProof/>
                <w:lang w:eastAsia="zh-CN"/>
              </w:rPr>
              <w:t>伯恩海姆已成为欧洲最著名舞台的常客，包括巴黎歌剧院、维也纳和柏林国家歌剧院、波尔多国家歌剧院和考文特花园皇家歌剧院：他对浪漫剧目中伟大男高音角色的演绎总是会得到公众和媒体的热烈反响。他的表演和录音都受到高度赞扬，被《南德意志报》描述为</w:t>
            </w:r>
            <w:r>
              <w:rPr>
                <w:rFonts w:ascii="Arial" w:hAnsi="Arial"/>
                <w:noProof/>
                <w:lang w:eastAsia="zh-CN"/>
              </w:rPr>
              <w:t>“</w:t>
            </w:r>
            <w:r>
              <w:rPr>
                <w:rFonts w:ascii="Microsoft YaHei" w:eastAsia="Microsoft YaHei" w:hAnsi="Microsoft YaHei" w:cs="Microsoft YaHei" w:hint="eastAsia"/>
                <w:noProof/>
                <w:lang w:eastAsia="zh-CN"/>
              </w:rPr>
              <w:t>自帕瓦罗蒂以来最优美的男高音</w:t>
            </w:r>
            <w:r>
              <w:rPr>
                <w:rFonts w:ascii="Arial" w:hAnsi="Arial"/>
                <w:noProof/>
                <w:lang w:eastAsia="zh-CN"/>
              </w:rPr>
              <w:t>”</w:t>
            </w:r>
            <w:r>
              <w:rPr>
                <w:rFonts w:ascii="Microsoft YaHei" w:eastAsia="Microsoft YaHei" w:hAnsi="Microsoft YaHei" w:cs="Microsoft YaHei" w:hint="eastAsia"/>
                <w:noProof/>
                <w:lang w:eastAsia="zh-CN"/>
              </w:rPr>
              <w:t>。在</w:t>
            </w:r>
            <w:r>
              <w:rPr>
                <w:noProof/>
                <w:lang w:eastAsia="zh-CN"/>
              </w:rPr>
              <w:t xml:space="preserve"> 2022/23 </w:t>
            </w:r>
            <w:r>
              <w:rPr>
                <w:rFonts w:ascii="Microsoft YaHei" w:eastAsia="Microsoft YaHei" w:hAnsi="Microsoft YaHei" w:cs="Microsoft YaHei" w:hint="eastAsia"/>
                <w:noProof/>
                <w:lang w:eastAsia="zh-CN"/>
              </w:rPr>
              <w:t>赛季开始时，他将与</w:t>
            </w:r>
            <w:r>
              <w:rPr>
                <w:noProof/>
                <w:lang w:eastAsia="zh-CN"/>
              </w:rPr>
              <w:t xml:space="preserve"> Des Grieux</w:t>
            </w:r>
            <w:r>
              <w:rPr>
                <w:rFonts w:ascii="Microsoft YaHei" w:eastAsia="Microsoft YaHei" w:hAnsi="Microsoft YaHei" w:cs="Microsoft YaHei" w:hint="eastAsia"/>
                <w:noProof/>
                <w:lang w:eastAsia="zh-CN"/>
              </w:rPr>
              <w:t>（</w:t>
            </w:r>
            <w:r>
              <w:rPr>
                <w:noProof/>
                <w:lang w:eastAsia="zh-CN"/>
              </w:rPr>
              <w:t xml:space="preserve"> Manon </w:t>
            </w:r>
            <w:r>
              <w:rPr>
                <w:rFonts w:ascii="Microsoft YaHei" w:eastAsia="Microsoft YaHei" w:hAnsi="Microsoft YaHei" w:cs="Microsoft YaHei" w:hint="eastAsia"/>
                <w:noProof/>
                <w:lang w:eastAsia="zh-CN"/>
              </w:rPr>
              <w:t>）一起重返</w:t>
            </w:r>
          </w:p>
          <w:p w14:paraId="1D4EAD23" w14:textId="245532DE" w:rsidR="00B12E2A" w:rsidRPr="003A2CAA" w:rsidRDefault="00C0737F" w:rsidP="00C0737F">
            <w:pPr>
              <w:spacing w:before="120"/>
              <w:rPr>
                <w:noProof/>
              </w:rPr>
            </w:pPr>
            <w:r>
              <w:rPr>
                <w:rFonts w:ascii="Microsoft YaHei" w:eastAsia="Microsoft YaHei" w:hAnsi="Microsoft YaHei" w:cs="Microsoft YaHei" w:hint="eastAsia"/>
                <w:noProof/>
                <w:lang w:eastAsia="zh-CN"/>
              </w:rPr>
              <w:t>汉堡国家歌剧院的标志性角色之一。公爵（弄臣</w:t>
            </w:r>
            <w:r>
              <w:rPr>
                <w:noProof/>
                <w:lang w:eastAsia="zh-CN"/>
              </w:rPr>
              <w:t xml:space="preserve">) </w:t>
            </w:r>
            <w:r>
              <w:rPr>
                <w:rFonts w:ascii="Microsoft YaHei" w:eastAsia="Microsoft YaHei" w:hAnsi="Microsoft YaHei" w:cs="Microsoft YaHei" w:hint="eastAsia"/>
                <w:noProof/>
                <w:lang w:eastAsia="zh-CN"/>
              </w:rPr>
              <w:t>他在维也纳国家歌剧院和纽约大都会歌剧院演唱，他正在那里进行他热切期待的家庭首演。随后，他在维也纳国家歌剧院设计了鲁道夫</w:t>
            </w:r>
            <w:r>
              <w:rPr>
                <w:noProof/>
                <w:lang w:eastAsia="zh-CN"/>
              </w:rPr>
              <w:t xml:space="preserve"> ( La bohème )</w:t>
            </w:r>
            <w:r>
              <w:rPr>
                <w:rFonts w:ascii="Microsoft YaHei" w:eastAsia="Microsoft YaHei" w:hAnsi="Microsoft YaHei" w:cs="Microsoft YaHei" w:hint="eastAsia"/>
                <w:noProof/>
                <w:lang w:eastAsia="zh-CN"/>
              </w:rPr>
              <w:t>。他期待已久的罗密欧</w:t>
            </w:r>
            <w:r>
              <w:rPr>
                <w:noProof/>
                <w:lang w:eastAsia="zh-CN"/>
              </w:rPr>
              <w:t xml:space="preserve"> ( Roméo et Juliette ) </w:t>
            </w:r>
            <w:r>
              <w:rPr>
                <w:rFonts w:ascii="Microsoft YaHei" w:eastAsia="Microsoft YaHei" w:hAnsi="Microsoft YaHei" w:cs="Microsoft YaHei" w:hint="eastAsia"/>
                <w:noProof/>
                <w:lang w:eastAsia="zh-CN"/>
              </w:rPr>
              <w:t>首次亮相是与日内瓦室内乐团合作，然后在苏黎世歌剧院上演。在那里，他还演唱了</w:t>
            </w:r>
            <w:r>
              <w:rPr>
                <w:noProof/>
                <w:lang w:eastAsia="zh-CN"/>
              </w:rPr>
              <w:t xml:space="preserve"> Lenski ( Eugene Onegin )</w:t>
            </w:r>
            <w:r>
              <w:rPr>
                <w:rFonts w:ascii="Microsoft YaHei" w:eastAsia="Microsoft YaHei" w:hAnsi="Microsoft YaHei" w:cs="Microsoft YaHei" w:hint="eastAsia"/>
                <w:noProof/>
                <w:lang w:eastAsia="zh-CN"/>
              </w:rPr>
              <w:t>。本季以罗密欧与朱丽叶在巴黎国家歌剧院结束。伯恩海姆在音乐会舞台上演奏威尔第的安魂曲以及在波尔多、萨尔布吕肯、法兰克福和慕尼黑的独奏会。本杰明</w:t>
            </w:r>
            <w:r>
              <w:rPr>
                <w:rFonts w:ascii="Arial" w:hAnsi="Arial"/>
                <w:noProof/>
                <w:lang w:eastAsia="zh-CN"/>
              </w:rPr>
              <w:t>·</w:t>
            </w:r>
            <w:r>
              <w:rPr>
                <w:rFonts w:ascii="Microsoft YaHei" w:eastAsia="Microsoft YaHei" w:hAnsi="Microsoft YaHei" w:cs="Microsoft YaHei" w:hint="eastAsia"/>
                <w:noProof/>
                <w:lang w:eastAsia="zh-CN"/>
              </w:rPr>
              <w:t>伯恩海姆在洛桑音乐学院师从加里</w:t>
            </w:r>
            <w:r>
              <w:rPr>
                <w:rFonts w:ascii="Arial" w:hAnsi="Arial"/>
                <w:noProof/>
                <w:lang w:eastAsia="zh-CN"/>
              </w:rPr>
              <w:t>·</w:t>
            </w:r>
            <w:r>
              <w:rPr>
                <w:rFonts w:ascii="Microsoft YaHei" w:eastAsia="Microsoft YaHei" w:hAnsi="Microsoft YaHei" w:cs="Microsoft YaHei" w:hint="eastAsia"/>
                <w:noProof/>
                <w:lang w:eastAsia="zh-CN"/>
              </w:rPr>
              <w:t>马格比，并且是苏黎世歌剧院国际歌剧工作室和乐团的成员。</w:t>
            </w:r>
            <w:r>
              <w:rPr>
                <w:rFonts w:ascii="Microsoft YaHei" w:eastAsia="Microsoft YaHei" w:hAnsi="Microsoft YaHei" w:cs="Microsoft YaHei" w:hint="eastAsia"/>
                <w:noProof/>
              </w:rPr>
              <w:t>他于</w:t>
            </w:r>
            <w:r>
              <w:rPr>
                <w:noProof/>
              </w:rPr>
              <w:t xml:space="preserve"> 2018 </w:t>
            </w:r>
            <w:r>
              <w:rPr>
                <w:rFonts w:ascii="Microsoft YaHei" w:eastAsia="Microsoft YaHei" w:hAnsi="Microsoft YaHei" w:cs="Microsoft YaHei" w:hint="eastAsia"/>
                <w:noProof/>
              </w:rPr>
              <w:t>年在维也纳国家歌剧院首次亮相，饰演</w:t>
            </w:r>
            <w:r>
              <w:rPr>
                <w:noProof/>
              </w:rPr>
              <w:t xml:space="preserve"> Nemorino</w:t>
            </w:r>
            <w:r>
              <w:rPr>
                <w:rFonts w:ascii="Microsoft YaHei" w:eastAsia="Microsoft YaHei" w:hAnsi="Microsoft YaHei" w:cs="Microsoft YaHei" w:hint="eastAsia"/>
                <w:noProof/>
              </w:rPr>
              <w:t>，并演唱了</w:t>
            </w:r>
            <w:r>
              <w:rPr>
                <w:noProof/>
              </w:rPr>
              <w:t xml:space="preserve"> Tamino</w:t>
            </w:r>
            <w:r>
              <w:rPr>
                <w:rFonts w:ascii="Microsoft YaHei" w:eastAsia="Microsoft YaHei" w:hAnsi="Microsoft YaHei" w:cs="Microsoft YaHei" w:hint="eastAsia"/>
                <w:noProof/>
              </w:rPr>
              <w:t>、</w:t>
            </w:r>
            <w:r>
              <w:rPr>
                <w:noProof/>
              </w:rPr>
              <w:t xml:space="preserve">Rodolfo </w:t>
            </w:r>
            <w:r>
              <w:rPr>
                <w:rFonts w:ascii="Microsoft YaHei" w:eastAsia="Microsoft YaHei" w:hAnsi="Microsoft YaHei" w:cs="Microsoft YaHei" w:hint="eastAsia"/>
                <w:noProof/>
              </w:rPr>
              <w:t>和</w:t>
            </w:r>
            <w:r>
              <w:rPr>
                <w:noProof/>
              </w:rPr>
              <w:t xml:space="preserve"> Edgardo</w:t>
            </w:r>
            <w:r>
              <w:rPr>
                <w:rFonts w:ascii="Microsoft YaHei" w:eastAsia="Microsoft YaHei" w:hAnsi="Microsoft YaHei" w:cs="Microsoft YaHei" w:hint="eastAsia"/>
                <w:noProof/>
              </w:rPr>
              <w:t>。</w:t>
            </w:r>
          </w:p>
        </w:tc>
      </w:tr>
    </w:tbl>
    <w:p w14:paraId="74706442" w14:textId="77777777" w:rsidR="00942A14" w:rsidRPr="003A2CAA" w:rsidRDefault="00942A14" w:rsidP="00942A14">
      <w:pPr>
        <w:rPr>
          <w:noProof/>
        </w:rPr>
      </w:pPr>
    </w:p>
    <w:p w14:paraId="16C31BA2" w14:textId="77777777" w:rsidR="00942A14" w:rsidRPr="006B1AB0" w:rsidRDefault="00942A14" w:rsidP="00942A14">
      <w:r>
        <w:br w:type="textWrapping" w:clear="all"/>
      </w:r>
    </w:p>
    <w:p w14:paraId="62F91ED0" w14:textId="0A62B439" w:rsidR="006B1AB0" w:rsidRDefault="006B1AB0" w:rsidP="006B1AB0">
      <w:pPr>
        <w:rPr>
          <w:noProof/>
        </w:rPr>
      </w:pPr>
    </w:p>
    <w:p w14:paraId="07A89F0A" w14:textId="6AE9FC2D" w:rsidR="00C0737F" w:rsidRDefault="00C0737F" w:rsidP="006B1AB0">
      <w:pPr>
        <w:rPr>
          <w:noProof/>
        </w:rPr>
      </w:pPr>
    </w:p>
    <w:p w14:paraId="2D7C375F" w14:textId="1164F614" w:rsidR="00C0737F" w:rsidRDefault="00C0737F" w:rsidP="006B1AB0">
      <w:pPr>
        <w:rPr>
          <w:noProof/>
        </w:rPr>
      </w:pPr>
    </w:p>
    <w:p w14:paraId="69412A71" w14:textId="738D45CA" w:rsidR="00C0737F" w:rsidRDefault="00C0737F" w:rsidP="006B1AB0">
      <w:pPr>
        <w:rPr>
          <w:noProof/>
        </w:rPr>
      </w:pPr>
    </w:p>
    <w:p w14:paraId="0DBB39BE" w14:textId="77777777" w:rsidR="00C0737F" w:rsidRDefault="00C0737F" w:rsidP="006B1AB0">
      <w:pPr>
        <w:rPr>
          <w:noProof/>
        </w:rPr>
      </w:pPr>
    </w:p>
    <w:p w14:paraId="7760D88C" w14:textId="596074DC" w:rsidR="00C0737F" w:rsidRDefault="00C0737F" w:rsidP="006B1AB0">
      <w:pPr>
        <w:rPr>
          <w:noProof/>
        </w:rPr>
      </w:pPr>
    </w:p>
    <w:p w14:paraId="646FFB74" w14:textId="77777777" w:rsidR="00C0737F" w:rsidRPr="003A2CAA" w:rsidRDefault="00C0737F" w:rsidP="006B1AB0">
      <w:pPr>
        <w:rPr>
          <w:noProof/>
        </w:rPr>
      </w:pPr>
    </w:p>
    <w:tbl>
      <w:tblPr>
        <w:tblW w:w="5006" w:type="pct"/>
        <w:tblLook w:val="0600" w:firstRow="0" w:lastRow="0" w:firstColumn="0" w:lastColumn="0" w:noHBand="1" w:noVBand="1"/>
      </w:tblPr>
      <w:tblGrid>
        <w:gridCol w:w="1518"/>
        <w:gridCol w:w="2402"/>
        <w:gridCol w:w="1439"/>
        <w:gridCol w:w="660"/>
        <w:gridCol w:w="4970"/>
      </w:tblGrid>
      <w:tr w:rsidR="00172AE1" w:rsidRPr="00942A14" w14:paraId="1D638B80" w14:textId="77777777" w:rsidTr="00FD0ED2">
        <w:tc>
          <w:tcPr>
            <w:tcW w:w="2083" w:type="pct"/>
            <w:gridSpan w:val="3"/>
            <w:vMerge w:val="restart"/>
          </w:tcPr>
          <w:p w14:paraId="3BEE2288" w14:textId="77777777" w:rsidR="00172AE1" w:rsidRDefault="00172AE1" w:rsidP="00FD0ED2">
            <w:pPr>
              <w:pStyle w:val="Titel"/>
              <w:rPr>
                <w:noProof/>
                <w:sz w:val="28"/>
                <w:lang w:val="en-US"/>
              </w:rPr>
            </w:pPr>
            <w:r w:rsidRPr="00172AE1">
              <w:rPr>
                <w:noProof/>
                <w:sz w:val="28"/>
                <w:lang w:val="en-US"/>
              </w:rPr>
              <w:t>Lucia</w:t>
            </w:r>
          </w:p>
          <w:p w14:paraId="4291E9AB" w14:textId="7DDF184B" w:rsidR="00C0737F" w:rsidRPr="00942A14" w:rsidRDefault="00172AE1" w:rsidP="00FD0ED2">
            <w:pPr>
              <w:pStyle w:val="Titel"/>
              <w:rPr>
                <w:noProof/>
                <w:sz w:val="8"/>
                <w:szCs w:val="8"/>
                <w:lang w:val="en-US"/>
              </w:rPr>
            </w:pPr>
            <w:r w:rsidRPr="00172AE1">
              <w:rPr>
                <w:noProof/>
                <w:lang w:val="en-US"/>
              </w:rPr>
              <w:t>Lisette Oropesa</w:t>
            </w:r>
          </w:p>
        </w:tc>
        <w:tc>
          <w:tcPr>
            <w:tcW w:w="375" w:type="pct"/>
          </w:tcPr>
          <w:p w14:paraId="72BE2FD1" w14:textId="77777777" w:rsidR="00C0737F" w:rsidRPr="00942A14" w:rsidRDefault="00C0737F" w:rsidP="00FD0ED2">
            <w:pPr>
              <w:rPr>
                <w:noProof/>
                <w:sz w:val="8"/>
                <w:szCs w:val="8"/>
                <w:lang w:val="en-US"/>
              </w:rPr>
            </w:pPr>
          </w:p>
        </w:tc>
        <w:tc>
          <w:tcPr>
            <w:tcW w:w="2536" w:type="pct"/>
            <w:shd w:val="clear" w:color="auto" w:fill="000000" w:themeFill="text1"/>
          </w:tcPr>
          <w:p w14:paraId="053D57F2" w14:textId="77777777" w:rsidR="00C0737F" w:rsidRPr="00942A14" w:rsidRDefault="00C0737F" w:rsidP="00FD0ED2">
            <w:pPr>
              <w:rPr>
                <w:noProof/>
                <w:sz w:val="8"/>
                <w:szCs w:val="8"/>
                <w:lang w:val="en-US"/>
              </w:rPr>
            </w:pPr>
          </w:p>
        </w:tc>
      </w:tr>
      <w:tr w:rsidR="00172AE1" w:rsidRPr="00942A14" w14:paraId="2B37A864" w14:textId="77777777" w:rsidTr="00FD0ED2">
        <w:trPr>
          <w:trHeight w:val="720"/>
        </w:trPr>
        <w:tc>
          <w:tcPr>
            <w:tcW w:w="2083" w:type="pct"/>
            <w:gridSpan w:val="3"/>
            <w:vMerge/>
          </w:tcPr>
          <w:p w14:paraId="0EEB63E7" w14:textId="77777777" w:rsidR="00C0737F" w:rsidRPr="00942A14" w:rsidRDefault="00C0737F" w:rsidP="00FD0ED2">
            <w:pPr>
              <w:pStyle w:val="Titel"/>
              <w:rPr>
                <w:noProof/>
                <w:lang w:val="en-US"/>
              </w:rPr>
            </w:pPr>
          </w:p>
        </w:tc>
        <w:tc>
          <w:tcPr>
            <w:tcW w:w="375" w:type="pct"/>
          </w:tcPr>
          <w:p w14:paraId="77644372" w14:textId="77777777" w:rsidR="00C0737F" w:rsidRPr="00942A14" w:rsidRDefault="00C0737F" w:rsidP="00FD0ED2">
            <w:pPr>
              <w:pStyle w:val="Untertitel"/>
              <w:rPr>
                <w:noProof/>
                <w:lang w:val="en-US"/>
              </w:rPr>
            </w:pPr>
          </w:p>
        </w:tc>
        <w:tc>
          <w:tcPr>
            <w:tcW w:w="2536" w:type="pct"/>
            <w:vMerge w:val="restart"/>
            <w:tcMar>
              <w:top w:w="144" w:type="dxa"/>
              <w:left w:w="115" w:type="dxa"/>
              <w:right w:w="115" w:type="dxa"/>
            </w:tcMar>
          </w:tcPr>
          <w:p w14:paraId="5C7C64E6" w14:textId="1CAB674B" w:rsidR="00C0737F" w:rsidRPr="00942A14" w:rsidRDefault="00172AE1" w:rsidP="00FD0ED2">
            <w:pPr>
              <w:pStyle w:val="Kontaktinfos"/>
              <w:rPr>
                <w:noProof/>
                <w:lang w:val="en-US"/>
              </w:rPr>
            </w:pPr>
            <w:r>
              <w:rPr>
                <w:noProof/>
              </w:rPr>
              <w:drawing>
                <wp:inline distT="0" distB="0" distL="0" distR="0" wp14:anchorId="76A6610A" wp14:editId="6FEDA348">
                  <wp:extent cx="3008010" cy="1898569"/>
                  <wp:effectExtent l="0" t="0" r="190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1404" cy="1913334"/>
                          </a:xfrm>
                          <a:prstGeom prst="rect">
                            <a:avLst/>
                          </a:prstGeom>
                        </pic:spPr>
                      </pic:pic>
                    </a:graphicData>
                  </a:graphic>
                </wp:inline>
              </w:drawing>
            </w:r>
          </w:p>
        </w:tc>
      </w:tr>
      <w:tr w:rsidR="00172AE1" w:rsidRPr="00942A14" w14:paraId="2C8F9FEB" w14:textId="77777777" w:rsidTr="00FD0ED2">
        <w:trPr>
          <w:trHeight w:val="2592"/>
        </w:trPr>
        <w:tc>
          <w:tcPr>
            <w:tcW w:w="2083" w:type="pct"/>
            <w:gridSpan w:val="3"/>
            <w:vMerge/>
          </w:tcPr>
          <w:p w14:paraId="1143E032" w14:textId="77777777" w:rsidR="00C0737F" w:rsidRPr="00942A14" w:rsidRDefault="00C0737F" w:rsidP="00FD0ED2">
            <w:pPr>
              <w:pStyle w:val="Titel"/>
              <w:rPr>
                <w:noProof/>
                <w:lang w:val="en-US"/>
              </w:rPr>
            </w:pPr>
          </w:p>
        </w:tc>
        <w:tc>
          <w:tcPr>
            <w:tcW w:w="375" w:type="pct"/>
          </w:tcPr>
          <w:p w14:paraId="73FC85CC" w14:textId="77777777" w:rsidR="00C0737F" w:rsidRPr="00942A14" w:rsidRDefault="00C0737F" w:rsidP="00FD0ED2">
            <w:pPr>
              <w:rPr>
                <w:noProof/>
                <w:lang w:val="en-US"/>
              </w:rPr>
            </w:pPr>
          </w:p>
        </w:tc>
        <w:tc>
          <w:tcPr>
            <w:tcW w:w="2536" w:type="pct"/>
            <w:vMerge/>
          </w:tcPr>
          <w:p w14:paraId="39A5E6AF" w14:textId="77777777" w:rsidR="00C0737F" w:rsidRPr="00942A14" w:rsidRDefault="00C0737F" w:rsidP="00FD0ED2">
            <w:pPr>
              <w:pStyle w:val="Kontaktinfos"/>
              <w:rPr>
                <w:noProof/>
                <w:lang w:val="en-US"/>
              </w:rPr>
            </w:pPr>
          </w:p>
        </w:tc>
      </w:tr>
      <w:tr w:rsidR="00172AE1" w:rsidRPr="00942A14" w14:paraId="10ED0203" w14:textId="77777777" w:rsidTr="00FD0ED2">
        <w:tc>
          <w:tcPr>
            <w:tcW w:w="490" w:type="pct"/>
            <w:shd w:val="clear" w:color="auto" w:fill="000000" w:themeFill="text1"/>
          </w:tcPr>
          <w:p w14:paraId="1CF6B3C5" w14:textId="77777777" w:rsidR="00C0737F" w:rsidRPr="00942A14" w:rsidRDefault="00C0737F" w:rsidP="00FD0ED2">
            <w:pPr>
              <w:rPr>
                <w:noProof/>
                <w:sz w:val="8"/>
                <w:szCs w:val="8"/>
                <w:lang w:val="en-US"/>
              </w:rPr>
            </w:pPr>
          </w:p>
        </w:tc>
        <w:tc>
          <w:tcPr>
            <w:tcW w:w="1593" w:type="pct"/>
            <w:gridSpan w:val="2"/>
            <w:shd w:val="clear" w:color="auto" w:fill="000000" w:themeFill="text1"/>
          </w:tcPr>
          <w:p w14:paraId="3F5B454A" w14:textId="77777777" w:rsidR="00C0737F" w:rsidRPr="00942A14" w:rsidRDefault="00C0737F" w:rsidP="00FD0ED2">
            <w:pPr>
              <w:rPr>
                <w:noProof/>
                <w:sz w:val="8"/>
                <w:szCs w:val="8"/>
                <w:lang w:val="en-US"/>
              </w:rPr>
            </w:pPr>
          </w:p>
        </w:tc>
        <w:tc>
          <w:tcPr>
            <w:tcW w:w="375" w:type="pct"/>
            <w:shd w:val="clear" w:color="auto" w:fill="000000" w:themeFill="text1"/>
          </w:tcPr>
          <w:p w14:paraId="2B7DEE9E" w14:textId="77777777" w:rsidR="00C0737F" w:rsidRPr="00942A14" w:rsidRDefault="00C0737F" w:rsidP="00FD0ED2">
            <w:pPr>
              <w:rPr>
                <w:noProof/>
                <w:sz w:val="8"/>
                <w:szCs w:val="8"/>
                <w:lang w:val="en-US"/>
              </w:rPr>
            </w:pPr>
          </w:p>
        </w:tc>
        <w:tc>
          <w:tcPr>
            <w:tcW w:w="2536" w:type="pct"/>
            <w:shd w:val="clear" w:color="auto" w:fill="000000" w:themeFill="text1"/>
          </w:tcPr>
          <w:p w14:paraId="1937E8DC" w14:textId="77777777" w:rsidR="00C0737F" w:rsidRPr="00942A14" w:rsidRDefault="00C0737F" w:rsidP="00FD0ED2">
            <w:pPr>
              <w:rPr>
                <w:noProof/>
                <w:sz w:val="8"/>
                <w:szCs w:val="8"/>
                <w:lang w:val="en-US"/>
              </w:rPr>
            </w:pPr>
          </w:p>
        </w:tc>
      </w:tr>
      <w:tr w:rsidR="00C0737F" w:rsidRPr="003A2CAA" w14:paraId="3128C422" w14:textId="77777777" w:rsidTr="00FD0ED2">
        <w:trPr>
          <w:trHeight w:val="9216"/>
        </w:trPr>
        <w:tc>
          <w:tcPr>
            <w:tcW w:w="1266" w:type="pct"/>
            <w:gridSpan w:val="2"/>
            <w:tcMar>
              <w:top w:w="144" w:type="dxa"/>
              <w:left w:w="115" w:type="dxa"/>
              <w:right w:w="115" w:type="dxa"/>
            </w:tcMar>
          </w:tcPr>
          <w:p w14:paraId="6F72E881" w14:textId="77777777" w:rsidR="00C0737F" w:rsidRPr="00942A14" w:rsidRDefault="00C0737F" w:rsidP="00FD0ED2">
            <w:pPr>
              <w:pStyle w:val="Kontaktinfos"/>
              <w:rPr>
                <w:noProof/>
                <w:lang w:val="en-US"/>
              </w:rPr>
            </w:pPr>
            <w:r>
              <w:rPr>
                <w:noProof/>
              </w:rPr>
              <w:drawing>
                <wp:inline distT="0" distB="0" distL="0" distR="0" wp14:anchorId="55860B53" wp14:editId="126D56C8">
                  <wp:extent cx="2335795" cy="5152055"/>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9912" cy="5271421"/>
                          </a:xfrm>
                          <a:prstGeom prst="rect">
                            <a:avLst/>
                          </a:prstGeom>
                        </pic:spPr>
                      </pic:pic>
                    </a:graphicData>
                  </a:graphic>
                </wp:inline>
              </w:drawing>
            </w:r>
          </w:p>
        </w:tc>
        <w:tc>
          <w:tcPr>
            <w:tcW w:w="3734" w:type="pct"/>
            <w:gridSpan w:val="3"/>
            <w:tcMar>
              <w:top w:w="144" w:type="dxa"/>
              <w:left w:w="115" w:type="dxa"/>
              <w:right w:w="115" w:type="dxa"/>
            </w:tcMar>
          </w:tcPr>
          <w:p w14:paraId="60CD9277" w14:textId="77777777" w:rsidR="00C0737F" w:rsidRDefault="00574AD7" w:rsidP="00FD0ED2">
            <w:pPr>
              <w:spacing w:before="120"/>
              <w:rPr>
                <w:rFonts w:ascii="Microsoft YaHei" w:eastAsia="Microsoft YaHei" w:hAnsi="Microsoft YaHei" w:cs="Microsoft YaHei"/>
                <w:noProof/>
              </w:rPr>
            </w:pPr>
            <w:r w:rsidRPr="00574AD7">
              <w:rPr>
                <w:noProof/>
                <w:lang w:val="en-US"/>
              </w:rPr>
              <w:t>Lisette Oropesa</w:t>
            </w:r>
            <w:r w:rsidRPr="00574AD7">
              <w:rPr>
                <w:rFonts w:ascii="Microsoft YaHei" w:eastAsia="Microsoft YaHei" w:hAnsi="Microsoft YaHei" w:cs="Microsoft YaHei" w:hint="eastAsia"/>
                <w:noProof/>
                <w:lang w:val="en-US"/>
              </w:rPr>
              <w:t>（</w:t>
            </w:r>
            <w:r w:rsidRPr="00574AD7">
              <w:rPr>
                <w:rFonts w:ascii="Microsoft YaHei" w:eastAsia="Microsoft YaHei" w:hAnsi="Microsoft YaHei" w:cs="Microsoft YaHei" w:hint="eastAsia"/>
                <w:noProof/>
              </w:rPr>
              <w:t>生于</w:t>
            </w:r>
            <w:r w:rsidRPr="00574AD7">
              <w:rPr>
                <w:noProof/>
                <w:lang w:val="en-US"/>
              </w:rPr>
              <w:t xml:space="preserve"> 1983 </w:t>
            </w:r>
            <w:r w:rsidRPr="00574AD7">
              <w:rPr>
                <w:rFonts w:ascii="Microsoft YaHei" w:eastAsia="Microsoft YaHei" w:hAnsi="Microsoft YaHei" w:cs="Microsoft YaHei" w:hint="eastAsia"/>
                <w:noProof/>
              </w:rPr>
              <w:t>年</w:t>
            </w:r>
            <w:r w:rsidRPr="00574AD7">
              <w:rPr>
                <w:noProof/>
                <w:lang w:val="en-US"/>
              </w:rPr>
              <w:t xml:space="preserve"> 9 </w:t>
            </w:r>
            <w:r w:rsidRPr="00574AD7">
              <w:rPr>
                <w:rFonts w:ascii="Microsoft YaHei" w:eastAsia="Microsoft YaHei" w:hAnsi="Microsoft YaHei" w:cs="Microsoft YaHei" w:hint="eastAsia"/>
                <w:noProof/>
              </w:rPr>
              <w:t>月</w:t>
            </w:r>
            <w:r w:rsidRPr="00574AD7">
              <w:rPr>
                <w:noProof/>
                <w:lang w:val="en-US"/>
              </w:rPr>
              <w:t xml:space="preserve"> 29 </w:t>
            </w:r>
            <w:r w:rsidRPr="00574AD7">
              <w:rPr>
                <w:rFonts w:ascii="Microsoft YaHei" w:eastAsia="Microsoft YaHei" w:hAnsi="Microsoft YaHei" w:cs="Microsoft YaHei" w:hint="eastAsia"/>
                <w:noProof/>
              </w:rPr>
              <w:t>日</w:t>
            </w:r>
            <w:r w:rsidRPr="00574AD7">
              <w:rPr>
                <w:rFonts w:ascii="Microsoft YaHei" w:eastAsia="Microsoft YaHei" w:hAnsi="Microsoft YaHei" w:cs="Microsoft YaHei" w:hint="eastAsia"/>
                <w:noProof/>
                <w:lang w:val="en-US"/>
              </w:rPr>
              <w:t>）</w:t>
            </w:r>
            <w:r w:rsidRPr="00574AD7">
              <w:rPr>
                <w:rFonts w:ascii="Microsoft YaHei" w:eastAsia="Microsoft YaHei" w:hAnsi="Microsoft YaHei" w:cs="Microsoft YaHei" w:hint="eastAsia"/>
                <w:noProof/>
              </w:rPr>
              <w:t>是古巴血统的美国歌剧女高音。</w:t>
            </w:r>
            <w:r w:rsidRPr="00574AD7">
              <w:rPr>
                <w:noProof/>
                <w:lang w:val="en-US"/>
              </w:rPr>
              <w:t>[1]</w:t>
            </w:r>
            <w:r w:rsidRPr="00574AD7">
              <w:rPr>
                <w:rFonts w:ascii="Microsoft YaHei" w:eastAsia="Microsoft YaHei" w:hAnsi="Microsoft YaHei" w:cs="Microsoft YaHei" w:hint="eastAsia"/>
                <w:noProof/>
              </w:rPr>
              <w:t>她的曲目广泛</w:t>
            </w:r>
            <w:r w:rsidRPr="00574AD7">
              <w:rPr>
                <w:rFonts w:ascii="Microsoft YaHei" w:eastAsia="Microsoft YaHei" w:hAnsi="Microsoft YaHei" w:cs="Microsoft YaHei" w:hint="eastAsia"/>
                <w:noProof/>
                <w:lang w:val="en-US"/>
              </w:rPr>
              <w:t>，</w:t>
            </w:r>
            <w:r w:rsidRPr="00574AD7">
              <w:rPr>
                <w:rFonts w:ascii="Microsoft YaHei" w:eastAsia="Microsoft YaHei" w:hAnsi="Microsoft YaHei" w:cs="Microsoft YaHei" w:hint="eastAsia"/>
                <w:noProof/>
              </w:rPr>
              <w:t>包括格鲁克、亨德尔、莫扎特、罗西尼、多尼采蒂、瓦格纳、威尔第、比才、马斯奈和普契尼的作品。</w:t>
            </w:r>
            <w:r w:rsidRPr="00574AD7">
              <w:rPr>
                <w:rFonts w:ascii="Microsoft YaHei" w:eastAsia="Microsoft YaHei" w:hAnsi="Microsoft YaHei" w:cs="Microsoft YaHei" w:hint="eastAsia"/>
                <w:noProof/>
                <w:lang w:eastAsia="zh-CN"/>
              </w:rPr>
              <w:t>凭借她抒情的花腔女高音，</w:t>
            </w:r>
            <w:r w:rsidRPr="00574AD7">
              <w:rPr>
                <w:noProof/>
                <w:lang w:eastAsia="zh-CN"/>
              </w:rPr>
              <w:t>[2]</w:t>
            </w:r>
            <w:r w:rsidRPr="00574AD7">
              <w:rPr>
                <w:rFonts w:ascii="Microsoft YaHei" w:eastAsia="Microsoft YaHei" w:hAnsi="Microsoft YaHei" w:cs="Microsoft YaHei" w:hint="eastAsia"/>
                <w:noProof/>
                <w:lang w:eastAsia="zh-CN"/>
              </w:rPr>
              <w:t>她用母语西班牙语和英语以及德语、法语和意大利语表演过各种角色。</w:t>
            </w:r>
            <w:r w:rsidRPr="00574AD7">
              <w:rPr>
                <w:rFonts w:ascii="Microsoft YaHei" w:eastAsia="Microsoft YaHei" w:hAnsi="Microsoft YaHei" w:cs="Microsoft YaHei" w:hint="eastAsia"/>
                <w:noProof/>
              </w:rPr>
              <w:t>她在</w:t>
            </w:r>
            <w:r w:rsidRPr="00574AD7">
              <w:rPr>
                <w:noProof/>
              </w:rPr>
              <w:t>Susanna</w:t>
            </w:r>
            <w:r w:rsidRPr="00574AD7">
              <w:rPr>
                <w:rFonts w:ascii="Microsoft YaHei" w:eastAsia="Microsoft YaHei" w:hAnsi="Microsoft YaHei" w:cs="Microsoft YaHei" w:hint="eastAsia"/>
                <w:noProof/>
              </w:rPr>
              <w:t>、</w:t>
            </w:r>
            <w:r w:rsidRPr="00574AD7">
              <w:rPr>
                <w:noProof/>
              </w:rPr>
              <w:t>Gilda</w:t>
            </w:r>
            <w:r w:rsidRPr="00574AD7">
              <w:rPr>
                <w:rFonts w:ascii="Microsoft YaHei" w:eastAsia="Microsoft YaHei" w:hAnsi="Microsoft YaHei" w:cs="Microsoft YaHei" w:hint="eastAsia"/>
                <w:noProof/>
              </w:rPr>
              <w:t>、</w:t>
            </w:r>
            <w:r w:rsidRPr="00574AD7">
              <w:rPr>
                <w:noProof/>
              </w:rPr>
              <w:t>Konstanze</w:t>
            </w:r>
            <w:r w:rsidRPr="00574AD7">
              <w:rPr>
                <w:rFonts w:ascii="Microsoft YaHei" w:eastAsia="Microsoft YaHei" w:hAnsi="Microsoft YaHei" w:cs="Microsoft YaHei" w:hint="eastAsia"/>
                <w:noProof/>
              </w:rPr>
              <w:t>、</w:t>
            </w:r>
            <w:r w:rsidRPr="00574AD7">
              <w:rPr>
                <w:noProof/>
              </w:rPr>
              <w:t>Lucia</w:t>
            </w:r>
            <w:r w:rsidRPr="00574AD7">
              <w:rPr>
                <w:rFonts w:ascii="Microsoft YaHei" w:eastAsia="Microsoft YaHei" w:hAnsi="Microsoft YaHei" w:cs="Microsoft YaHei" w:hint="eastAsia"/>
                <w:noProof/>
              </w:rPr>
              <w:t>和</w:t>
            </w:r>
            <w:r w:rsidRPr="00574AD7">
              <w:rPr>
                <w:noProof/>
              </w:rPr>
              <w:t>Manon</w:t>
            </w:r>
            <w:r w:rsidRPr="00574AD7">
              <w:rPr>
                <w:rFonts w:ascii="Microsoft YaHei" w:eastAsia="Microsoft YaHei" w:hAnsi="Microsoft YaHei" w:cs="Microsoft YaHei" w:hint="eastAsia"/>
                <w:noProof/>
              </w:rPr>
              <w:t>的角色中尤为出名。</w:t>
            </w:r>
          </w:p>
          <w:p w14:paraId="264E9EA4" w14:textId="284091B5" w:rsidR="00574AD7" w:rsidRPr="003A2CAA" w:rsidRDefault="00574AD7" w:rsidP="00FD0ED2">
            <w:pPr>
              <w:spacing w:before="120"/>
              <w:rPr>
                <w:noProof/>
              </w:rPr>
            </w:pPr>
            <w:r>
              <w:rPr>
                <w:noProof/>
              </w:rPr>
              <w:drawing>
                <wp:inline distT="0" distB="0" distL="0" distR="0" wp14:anchorId="50229715" wp14:editId="49271AD4">
                  <wp:extent cx="4028793" cy="442637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574" cy="4443710"/>
                          </a:xfrm>
                          <a:prstGeom prst="rect">
                            <a:avLst/>
                          </a:prstGeom>
                        </pic:spPr>
                      </pic:pic>
                    </a:graphicData>
                  </a:graphic>
                </wp:inline>
              </w:drawing>
            </w:r>
          </w:p>
        </w:tc>
      </w:tr>
    </w:tbl>
    <w:p w14:paraId="53244780" w14:textId="6E4E9979" w:rsidR="00845F10" w:rsidRDefault="00942A14" w:rsidP="006B1AB0">
      <w:r>
        <w:br w:type="textWrapping" w:clear="all"/>
      </w:r>
    </w:p>
    <w:p w14:paraId="5862A5ED" w14:textId="5B844F63" w:rsidR="00574AD7" w:rsidRDefault="00574AD7" w:rsidP="006B1AB0"/>
    <w:p w14:paraId="7DE65E14" w14:textId="09B432A9" w:rsidR="00574AD7" w:rsidRDefault="00574AD7" w:rsidP="006B1AB0"/>
    <w:p w14:paraId="61082794" w14:textId="10E33CB9" w:rsidR="00574AD7" w:rsidRDefault="00574AD7" w:rsidP="006B1AB0"/>
    <w:p w14:paraId="789D4485" w14:textId="445A8ED0" w:rsidR="00574AD7" w:rsidRDefault="00574AD7" w:rsidP="006B1AB0"/>
    <w:p w14:paraId="61259C00" w14:textId="7ADE8F0D" w:rsidR="00574AD7" w:rsidRDefault="00574AD7" w:rsidP="006B1AB0"/>
    <w:p w14:paraId="4722EADF" w14:textId="21993E50" w:rsidR="00574AD7" w:rsidRDefault="00574AD7" w:rsidP="006B1AB0"/>
    <w:tbl>
      <w:tblPr>
        <w:tblW w:w="5006" w:type="pct"/>
        <w:tblLook w:val="0600" w:firstRow="0" w:lastRow="0" w:firstColumn="0" w:lastColumn="0" w:noHBand="1" w:noVBand="1"/>
      </w:tblPr>
      <w:tblGrid>
        <w:gridCol w:w="1518"/>
        <w:gridCol w:w="2402"/>
        <w:gridCol w:w="1174"/>
        <w:gridCol w:w="251"/>
        <w:gridCol w:w="5120"/>
      </w:tblGrid>
      <w:tr w:rsidR="000208E3" w:rsidRPr="00942A14" w14:paraId="356081ED" w14:textId="77777777" w:rsidTr="00FD0ED2">
        <w:tc>
          <w:tcPr>
            <w:tcW w:w="2083" w:type="pct"/>
            <w:gridSpan w:val="3"/>
            <w:vMerge w:val="restart"/>
          </w:tcPr>
          <w:p w14:paraId="6090B98E" w14:textId="77777777" w:rsidR="00413B62" w:rsidRDefault="00413B62" w:rsidP="00FD0ED2">
            <w:pPr>
              <w:pStyle w:val="Titel"/>
              <w:rPr>
                <w:noProof/>
                <w:sz w:val="28"/>
                <w:lang w:val="en-US"/>
              </w:rPr>
            </w:pPr>
            <w:r w:rsidRPr="00413B62">
              <w:rPr>
                <w:noProof/>
                <w:sz w:val="28"/>
                <w:lang w:val="en-US"/>
              </w:rPr>
              <w:lastRenderedPageBreak/>
              <w:t>Musikalische Leitung</w:t>
            </w:r>
          </w:p>
          <w:p w14:paraId="633836BE" w14:textId="03B8B8A8" w:rsidR="00574AD7" w:rsidRPr="00942A14" w:rsidRDefault="00413B62" w:rsidP="00FD0ED2">
            <w:pPr>
              <w:pStyle w:val="Titel"/>
              <w:rPr>
                <w:noProof/>
                <w:sz w:val="8"/>
                <w:szCs w:val="8"/>
                <w:lang w:val="en-US"/>
              </w:rPr>
            </w:pPr>
            <w:r w:rsidRPr="00413B62">
              <w:rPr>
                <w:noProof/>
                <w:lang w:val="en-US"/>
              </w:rPr>
              <w:t>Evelino Pidò</w:t>
            </w:r>
          </w:p>
        </w:tc>
        <w:tc>
          <w:tcPr>
            <w:tcW w:w="375" w:type="pct"/>
          </w:tcPr>
          <w:p w14:paraId="7E98F49B" w14:textId="77777777" w:rsidR="00574AD7" w:rsidRPr="00942A14" w:rsidRDefault="00574AD7" w:rsidP="00FD0ED2">
            <w:pPr>
              <w:rPr>
                <w:noProof/>
                <w:sz w:val="8"/>
                <w:szCs w:val="8"/>
                <w:lang w:val="en-US"/>
              </w:rPr>
            </w:pPr>
          </w:p>
        </w:tc>
        <w:tc>
          <w:tcPr>
            <w:tcW w:w="2536" w:type="pct"/>
            <w:shd w:val="clear" w:color="auto" w:fill="000000" w:themeFill="text1"/>
          </w:tcPr>
          <w:p w14:paraId="4CECD97E" w14:textId="77777777" w:rsidR="00574AD7" w:rsidRPr="00942A14" w:rsidRDefault="00574AD7" w:rsidP="00FD0ED2">
            <w:pPr>
              <w:rPr>
                <w:noProof/>
                <w:sz w:val="8"/>
                <w:szCs w:val="8"/>
                <w:lang w:val="en-US"/>
              </w:rPr>
            </w:pPr>
          </w:p>
        </w:tc>
      </w:tr>
      <w:tr w:rsidR="000208E3" w:rsidRPr="00942A14" w14:paraId="1554A58E" w14:textId="77777777" w:rsidTr="00FD0ED2">
        <w:trPr>
          <w:trHeight w:val="720"/>
        </w:trPr>
        <w:tc>
          <w:tcPr>
            <w:tcW w:w="2083" w:type="pct"/>
            <w:gridSpan w:val="3"/>
            <w:vMerge/>
          </w:tcPr>
          <w:p w14:paraId="5265420E" w14:textId="77777777" w:rsidR="00574AD7" w:rsidRPr="00942A14" w:rsidRDefault="00574AD7" w:rsidP="00FD0ED2">
            <w:pPr>
              <w:pStyle w:val="Titel"/>
              <w:rPr>
                <w:noProof/>
                <w:lang w:val="en-US"/>
              </w:rPr>
            </w:pPr>
          </w:p>
        </w:tc>
        <w:tc>
          <w:tcPr>
            <w:tcW w:w="375" w:type="pct"/>
          </w:tcPr>
          <w:p w14:paraId="11A3EE94" w14:textId="77777777" w:rsidR="00574AD7" w:rsidRPr="00942A14" w:rsidRDefault="00574AD7" w:rsidP="00FD0ED2">
            <w:pPr>
              <w:pStyle w:val="Untertitel"/>
              <w:rPr>
                <w:noProof/>
                <w:lang w:val="en-US"/>
              </w:rPr>
            </w:pPr>
          </w:p>
        </w:tc>
        <w:tc>
          <w:tcPr>
            <w:tcW w:w="2536" w:type="pct"/>
            <w:vMerge w:val="restart"/>
            <w:tcMar>
              <w:top w:w="144" w:type="dxa"/>
              <w:left w:w="115" w:type="dxa"/>
              <w:right w:w="115" w:type="dxa"/>
            </w:tcMar>
          </w:tcPr>
          <w:p w14:paraId="59044EEC" w14:textId="1D5AFFDB" w:rsidR="00574AD7" w:rsidRPr="00942A14" w:rsidRDefault="000208E3" w:rsidP="00FD0ED2">
            <w:pPr>
              <w:pStyle w:val="Kontaktinfos"/>
              <w:rPr>
                <w:noProof/>
                <w:lang w:val="en-US"/>
              </w:rPr>
            </w:pPr>
            <w:r>
              <w:rPr>
                <w:noProof/>
              </w:rPr>
              <w:drawing>
                <wp:inline distT="0" distB="0" distL="0" distR="0" wp14:anchorId="47162E08" wp14:editId="6A7F6CE7">
                  <wp:extent cx="3104807" cy="2156611"/>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337" cy="2172955"/>
                          </a:xfrm>
                          <a:prstGeom prst="rect">
                            <a:avLst/>
                          </a:prstGeom>
                        </pic:spPr>
                      </pic:pic>
                    </a:graphicData>
                  </a:graphic>
                </wp:inline>
              </w:drawing>
            </w:r>
          </w:p>
        </w:tc>
      </w:tr>
      <w:tr w:rsidR="000208E3" w:rsidRPr="00942A14" w14:paraId="1C421EA9" w14:textId="77777777" w:rsidTr="00FD0ED2">
        <w:trPr>
          <w:trHeight w:val="2592"/>
        </w:trPr>
        <w:tc>
          <w:tcPr>
            <w:tcW w:w="2083" w:type="pct"/>
            <w:gridSpan w:val="3"/>
            <w:vMerge/>
          </w:tcPr>
          <w:p w14:paraId="6B5FE8B0" w14:textId="77777777" w:rsidR="00574AD7" w:rsidRPr="00942A14" w:rsidRDefault="00574AD7" w:rsidP="00FD0ED2">
            <w:pPr>
              <w:pStyle w:val="Titel"/>
              <w:rPr>
                <w:noProof/>
                <w:lang w:val="en-US"/>
              </w:rPr>
            </w:pPr>
          </w:p>
        </w:tc>
        <w:tc>
          <w:tcPr>
            <w:tcW w:w="375" w:type="pct"/>
          </w:tcPr>
          <w:p w14:paraId="596E994E" w14:textId="77777777" w:rsidR="00574AD7" w:rsidRPr="00942A14" w:rsidRDefault="00574AD7" w:rsidP="00FD0ED2">
            <w:pPr>
              <w:rPr>
                <w:noProof/>
                <w:lang w:val="en-US"/>
              </w:rPr>
            </w:pPr>
          </w:p>
        </w:tc>
        <w:tc>
          <w:tcPr>
            <w:tcW w:w="2536" w:type="pct"/>
            <w:vMerge/>
          </w:tcPr>
          <w:p w14:paraId="02FC186F" w14:textId="77777777" w:rsidR="00574AD7" w:rsidRPr="00942A14" w:rsidRDefault="00574AD7" w:rsidP="00FD0ED2">
            <w:pPr>
              <w:pStyle w:val="Kontaktinfos"/>
              <w:rPr>
                <w:noProof/>
                <w:lang w:val="en-US"/>
              </w:rPr>
            </w:pPr>
          </w:p>
        </w:tc>
      </w:tr>
      <w:tr w:rsidR="000208E3" w:rsidRPr="00942A14" w14:paraId="0D605AFF" w14:textId="77777777" w:rsidTr="00FD0ED2">
        <w:tc>
          <w:tcPr>
            <w:tcW w:w="490" w:type="pct"/>
            <w:shd w:val="clear" w:color="auto" w:fill="000000" w:themeFill="text1"/>
          </w:tcPr>
          <w:p w14:paraId="2F9F060D" w14:textId="77777777" w:rsidR="00574AD7" w:rsidRPr="00942A14" w:rsidRDefault="00574AD7" w:rsidP="00FD0ED2">
            <w:pPr>
              <w:rPr>
                <w:noProof/>
                <w:sz w:val="8"/>
                <w:szCs w:val="8"/>
                <w:lang w:val="en-US"/>
              </w:rPr>
            </w:pPr>
          </w:p>
        </w:tc>
        <w:tc>
          <w:tcPr>
            <w:tcW w:w="1593" w:type="pct"/>
            <w:gridSpan w:val="2"/>
            <w:shd w:val="clear" w:color="auto" w:fill="000000" w:themeFill="text1"/>
          </w:tcPr>
          <w:p w14:paraId="02B7E43D" w14:textId="77777777" w:rsidR="00574AD7" w:rsidRPr="00942A14" w:rsidRDefault="00574AD7" w:rsidP="00FD0ED2">
            <w:pPr>
              <w:rPr>
                <w:noProof/>
                <w:sz w:val="8"/>
                <w:szCs w:val="8"/>
                <w:lang w:val="en-US"/>
              </w:rPr>
            </w:pPr>
          </w:p>
        </w:tc>
        <w:tc>
          <w:tcPr>
            <w:tcW w:w="375" w:type="pct"/>
            <w:shd w:val="clear" w:color="auto" w:fill="000000" w:themeFill="text1"/>
          </w:tcPr>
          <w:p w14:paraId="63BB9E86" w14:textId="77777777" w:rsidR="00574AD7" w:rsidRPr="00942A14" w:rsidRDefault="00574AD7" w:rsidP="00FD0ED2">
            <w:pPr>
              <w:rPr>
                <w:noProof/>
                <w:sz w:val="8"/>
                <w:szCs w:val="8"/>
                <w:lang w:val="en-US"/>
              </w:rPr>
            </w:pPr>
          </w:p>
        </w:tc>
        <w:tc>
          <w:tcPr>
            <w:tcW w:w="2536" w:type="pct"/>
            <w:shd w:val="clear" w:color="auto" w:fill="000000" w:themeFill="text1"/>
          </w:tcPr>
          <w:p w14:paraId="2FBD5486" w14:textId="77777777" w:rsidR="00574AD7" w:rsidRPr="00942A14" w:rsidRDefault="00574AD7" w:rsidP="00FD0ED2">
            <w:pPr>
              <w:rPr>
                <w:noProof/>
                <w:sz w:val="8"/>
                <w:szCs w:val="8"/>
                <w:lang w:val="en-US"/>
              </w:rPr>
            </w:pPr>
          </w:p>
        </w:tc>
      </w:tr>
      <w:tr w:rsidR="000208E3" w:rsidRPr="003A2CAA" w14:paraId="43FD266A" w14:textId="77777777" w:rsidTr="00FD0ED2">
        <w:trPr>
          <w:trHeight w:val="9216"/>
        </w:trPr>
        <w:tc>
          <w:tcPr>
            <w:tcW w:w="1266" w:type="pct"/>
            <w:gridSpan w:val="2"/>
            <w:tcMar>
              <w:top w:w="144" w:type="dxa"/>
              <w:left w:w="115" w:type="dxa"/>
              <w:right w:w="115" w:type="dxa"/>
            </w:tcMar>
          </w:tcPr>
          <w:p w14:paraId="448F9299" w14:textId="77777777" w:rsidR="00574AD7" w:rsidRPr="00942A14" w:rsidRDefault="00574AD7" w:rsidP="00FD0ED2">
            <w:pPr>
              <w:pStyle w:val="Kontaktinfos"/>
              <w:rPr>
                <w:noProof/>
                <w:lang w:val="en-US"/>
              </w:rPr>
            </w:pPr>
            <w:r>
              <w:rPr>
                <w:noProof/>
              </w:rPr>
              <w:drawing>
                <wp:inline distT="0" distB="0" distL="0" distR="0" wp14:anchorId="419E258D" wp14:editId="6B136A56">
                  <wp:extent cx="2335795" cy="515205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9912" cy="5271421"/>
                          </a:xfrm>
                          <a:prstGeom prst="rect">
                            <a:avLst/>
                          </a:prstGeom>
                        </pic:spPr>
                      </pic:pic>
                    </a:graphicData>
                  </a:graphic>
                </wp:inline>
              </w:drawing>
            </w:r>
          </w:p>
        </w:tc>
        <w:tc>
          <w:tcPr>
            <w:tcW w:w="3734" w:type="pct"/>
            <w:gridSpan w:val="3"/>
            <w:tcMar>
              <w:top w:w="144" w:type="dxa"/>
              <w:left w:w="115" w:type="dxa"/>
              <w:right w:w="115" w:type="dxa"/>
            </w:tcMar>
          </w:tcPr>
          <w:p w14:paraId="71285327" w14:textId="4558CF43" w:rsidR="00413B62" w:rsidRDefault="00413B62" w:rsidP="00413B62">
            <w:pPr>
              <w:spacing w:before="120"/>
              <w:rPr>
                <w:noProof/>
              </w:rPr>
            </w:pPr>
            <w:r>
              <w:rPr>
                <w:noProof/>
                <w:lang w:eastAsia="zh-CN"/>
              </w:rPr>
              <w:t xml:space="preserve">Evelino Pidò </w:t>
            </w:r>
            <w:r>
              <w:rPr>
                <w:rFonts w:ascii="Microsoft YaHei" w:eastAsia="Microsoft YaHei" w:hAnsi="Microsoft YaHei" w:cs="Microsoft YaHei" w:hint="eastAsia"/>
                <w:noProof/>
                <w:lang w:eastAsia="zh-CN"/>
              </w:rPr>
              <w:t>来自一个视觉艺术家家庭，但在四岁时接受了音乐教育。他曾就读于都灵音乐学院和维也纳音乐学院。他于</w:t>
            </w:r>
            <w:r>
              <w:rPr>
                <w:noProof/>
                <w:lang w:eastAsia="zh-CN"/>
              </w:rPr>
              <w:t xml:space="preserve"> 1970 </w:t>
            </w:r>
            <w:r>
              <w:rPr>
                <w:rFonts w:ascii="Microsoft YaHei" w:eastAsia="Microsoft YaHei" w:hAnsi="Microsoft YaHei" w:cs="Microsoft YaHei" w:hint="eastAsia"/>
                <w:noProof/>
                <w:lang w:eastAsia="zh-CN"/>
              </w:rPr>
              <w:t>年作为巴松管演奏家在米兰斯卡拉乐团首次亮相，然后他协助</w:t>
            </w:r>
            <w:r>
              <w:rPr>
                <w:noProof/>
                <w:lang w:eastAsia="zh-CN"/>
              </w:rPr>
              <w:t xml:space="preserve"> i.a. </w:t>
            </w:r>
            <w:r>
              <w:rPr>
                <w:rFonts w:ascii="Microsoft YaHei" w:eastAsia="Microsoft YaHei" w:hAnsi="Microsoft YaHei" w:cs="Microsoft YaHei" w:hint="eastAsia"/>
                <w:noProof/>
                <w:lang w:eastAsia="zh-CN"/>
              </w:rPr>
              <w:t>克劳迪奥</w:t>
            </w:r>
            <w:r>
              <w:rPr>
                <w:rFonts w:ascii="Arial" w:hAnsi="Arial"/>
                <w:noProof/>
                <w:lang w:eastAsia="zh-CN"/>
              </w:rPr>
              <w:t>·</w:t>
            </w:r>
            <w:r>
              <w:rPr>
                <w:rFonts w:ascii="Microsoft YaHei" w:eastAsia="Microsoft YaHei" w:hAnsi="Microsoft YaHei" w:cs="Microsoft YaHei" w:hint="eastAsia"/>
                <w:noProof/>
                <w:lang w:eastAsia="zh-CN"/>
              </w:rPr>
              <w:t>阿巴多。</w:t>
            </w:r>
            <w:r>
              <w:rPr>
                <w:rFonts w:ascii="Microsoft YaHei" w:eastAsia="Microsoft YaHei" w:hAnsi="Microsoft YaHei" w:cs="Microsoft YaHei" w:hint="eastAsia"/>
                <w:noProof/>
              </w:rPr>
              <w:t>他在维也纳跟随</w:t>
            </w:r>
            <w:r>
              <w:rPr>
                <w:noProof/>
              </w:rPr>
              <w:t>Karl Österreicher</w:t>
            </w:r>
            <w:r>
              <w:rPr>
                <w:rFonts w:ascii="Microsoft YaHei" w:eastAsia="Microsoft YaHei" w:hAnsi="Microsoft YaHei" w:cs="Microsoft YaHei" w:hint="eastAsia"/>
                <w:noProof/>
              </w:rPr>
              <w:t>完成了一年的学习。皮多是里昂歌剧院的首席指挥。</w:t>
            </w:r>
          </w:p>
          <w:p w14:paraId="068C0088" w14:textId="330AEDFD" w:rsidR="00574AD7" w:rsidRPr="003A2CAA" w:rsidRDefault="00413B62" w:rsidP="00413B62">
            <w:pPr>
              <w:spacing w:before="120"/>
              <w:rPr>
                <w:noProof/>
              </w:rPr>
            </w:pPr>
            <w:r>
              <w:rPr>
                <w:rFonts w:ascii="Microsoft YaHei" w:eastAsia="Microsoft YaHei" w:hAnsi="Microsoft YaHei" w:cs="Microsoft YaHei" w:hint="eastAsia"/>
                <w:noProof/>
              </w:rPr>
              <w:t>皮多最著名的作品是他对文琴佐</w:t>
            </w:r>
            <w:r>
              <w:rPr>
                <w:rFonts w:ascii="Arial" w:hAnsi="Arial"/>
                <w:noProof/>
              </w:rPr>
              <w:t>·</w:t>
            </w:r>
            <w:r>
              <w:rPr>
                <w:rFonts w:ascii="Microsoft YaHei" w:eastAsia="Microsoft YaHei" w:hAnsi="Microsoft YaHei" w:cs="Microsoft YaHei" w:hint="eastAsia"/>
                <w:noProof/>
              </w:rPr>
              <w:t>贝利尼</w:t>
            </w:r>
            <w:r>
              <w:rPr>
                <w:noProof/>
              </w:rPr>
              <w:t xml:space="preserve"> (Vincenzo Bellini)</w:t>
            </w:r>
            <w:r>
              <w:rPr>
                <w:rFonts w:ascii="Microsoft YaHei" w:eastAsia="Microsoft YaHei" w:hAnsi="Microsoft YaHei" w:cs="Microsoft YaHei" w:hint="eastAsia"/>
                <w:noProof/>
              </w:rPr>
              <w:t>和加埃塔诺</w:t>
            </w:r>
            <w:r>
              <w:rPr>
                <w:rFonts w:ascii="Arial" w:hAnsi="Arial"/>
                <w:noProof/>
              </w:rPr>
              <w:t>·</w:t>
            </w:r>
            <w:r>
              <w:rPr>
                <w:rFonts w:ascii="Microsoft YaHei" w:eastAsia="Microsoft YaHei" w:hAnsi="Microsoft YaHei" w:cs="Microsoft YaHei" w:hint="eastAsia"/>
                <w:noProof/>
              </w:rPr>
              <w:t>多尼采蒂</w:t>
            </w:r>
            <w:r>
              <w:rPr>
                <w:noProof/>
              </w:rPr>
              <w:t xml:space="preserve"> (Gaetano Donizetti)</w:t>
            </w:r>
            <w:r>
              <w:rPr>
                <w:rFonts w:ascii="Microsoft YaHei" w:eastAsia="Microsoft YaHei" w:hAnsi="Microsoft YaHei" w:cs="Microsoft YaHei" w:hint="eastAsia"/>
                <w:noProof/>
              </w:rPr>
              <w:t>的歌剧的演绎。</w:t>
            </w:r>
          </w:p>
        </w:tc>
      </w:tr>
    </w:tbl>
    <w:p w14:paraId="61B79582" w14:textId="77777777" w:rsidR="00574AD7" w:rsidRPr="006B1AB0" w:rsidRDefault="00574AD7" w:rsidP="00574AD7">
      <w:r>
        <w:br w:type="textWrapping" w:clear="all"/>
      </w:r>
    </w:p>
    <w:p w14:paraId="0EF8399D" w14:textId="77777777" w:rsidR="00574AD7" w:rsidRPr="006B1AB0" w:rsidRDefault="00574AD7" w:rsidP="006B1AB0"/>
    <w:sectPr w:rsidR="00574AD7" w:rsidRPr="006B1AB0" w:rsidSect="00D36A06">
      <w:pgSz w:w="11906" w:h="16838" w:code="9"/>
      <w:pgMar w:top="720" w:right="734" w:bottom="288" w:left="720" w:header="720" w:footer="720"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607FE" w14:textId="77777777" w:rsidR="007E1C2E" w:rsidRDefault="007E1C2E" w:rsidP="0040382C">
      <w:r>
        <w:separator/>
      </w:r>
    </w:p>
  </w:endnote>
  <w:endnote w:type="continuationSeparator" w:id="0">
    <w:p w14:paraId="70F85624" w14:textId="77777777" w:rsidR="007E1C2E" w:rsidRDefault="007E1C2E" w:rsidP="00403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28F" w:usb1="00000002"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3CE2" w14:textId="77777777" w:rsidR="007E1C2E" w:rsidRDefault="007E1C2E" w:rsidP="0040382C">
      <w:r>
        <w:separator/>
      </w:r>
    </w:p>
  </w:footnote>
  <w:footnote w:type="continuationSeparator" w:id="0">
    <w:p w14:paraId="3D367CF8" w14:textId="77777777" w:rsidR="007E1C2E" w:rsidRDefault="007E1C2E" w:rsidP="00403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524AA"/>
    <w:multiLevelType w:val="hybridMultilevel"/>
    <w:tmpl w:val="967A56FA"/>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1A7F2D0E"/>
    <w:multiLevelType w:val="hybridMultilevel"/>
    <w:tmpl w:val="828CD910"/>
    <w:lvl w:ilvl="0" w:tplc="C35E7442">
      <w:start w:val="1"/>
      <w:numFmt w:val="bullet"/>
      <w:pStyle w:val="AufzhlungFertigkeiten"/>
      <w:lvlText w:val=""/>
      <w:lvlJc w:val="left"/>
      <w:pPr>
        <w:ind w:left="288" w:hanging="288"/>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59E5B78"/>
    <w:multiLevelType w:val="hybridMultilevel"/>
    <w:tmpl w:val="05481140"/>
    <w:lvl w:ilvl="0" w:tplc="D16835F2">
      <w:start w:val="1"/>
      <w:numFmt w:val="bullet"/>
      <w:lvlText w:val=""/>
      <w:lvlJc w:val="left"/>
      <w:pPr>
        <w:ind w:left="216" w:hanging="288"/>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 w15:restartNumberingAfterBreak="0">
    <w:nsid w:val="769D3B94"/>
    <w:multiLevelType w:val="multilevel"/>
    <w:tmpl w:val="54F468D6"/>
    <w:lvl w:ilvl="0">
      <w:start w:val="1"/>
      <w:numFmt w:val="bullet"/>
      <w:lvlText w:val=""/>
      <w:lvlJc w:val="left"/>
      <w:pPr>
        <w:ind w:left="216" w:hanging="288"/>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4" w15:restartNumberingAfterBreak="0">
    <w:nsid w:val="780F216E"/>
    <w:multiLevelType w:val="multilevel"/>
    <w:tmpl w:val="A216D3C4"/>
    <w:lvl w:ilvl="0">
      <w:start w:val="1"/>
      <w:numFmt w:val="bullet"/>
      <w:lvlText w:val=""/>
      <w:lvlJc w:val="left"/>
      <w:pPr>
        <w:ind w:left="740" w:hanging="360"/>
      </w:pPr>
      <w:rPr>
        <w:rFonts w:ascii="Symbol" w:hAnsi="Symbol" w:hint="default"/>
      </w:rPr>
    </w:lvl>
    <w:lvl w:ilvl="1">
      <w:start w:val="1"/>
      <w:numFmt w:val="bullet"/>
      <w:lvlText w:val="o"/>
      <w:lvlJc w:val="left"/>
      <w:pPr>
        <w:ind w:left="1460" w:hanging="360"/>
      </w:pPr>
      <w:rPr>
        <w:rFonts w:ascii="Courier New" w:hAnsi="Courier New" w:cs="Courier New" w:hint="default"/>
      </w:rPr>
    </w:lvl>
    <w:lvl w:ilvl="2">
      <w:start w:val="1"/>
      <w:numFmt w:val="bullet"/>
      <w:lvlText w:val=""/>
      <w:lvlJc w:val="left"/>
      <w:pPr>
        <w:ind w:left="2180" w:hanging="360"/>
      </w:pPr>
      <w:rPr>
        <w:rFonts w:ascii="Wingdings" w:hAnsi="Wingdings" w:hint="default"/>
      </w:rPr>
    </w:lvl>
    <w:lvl w:ilvl="3">
      <w:start w:val="1"/>
      <w:numFmt w:val="bullet"/>
      <w:lvlText w:val=""/>
      <w:lvlJc w:val="left"/>
      <w:pPr>
        <w:ind w:left="2900" w:hanging="360"/>
      </w:pPr>
      <w:rPr>
        <w:rFonts w:ascii="Symbol" w:hAnsi="Symbol" w:hint="default"/>
      </w:rPr>
    </w:lvl>
    <w:lvl w:ilvl="4">
      <w:start w:val="1"/>
      <w:numFmt w:val="bullet"/>
      <w:lvlText w:val="o"/>
      <w:lvlJc w:val="left"/>
      <w:pPr>
        <w:ind w:left="3620" w:hanging="360"/>
      </w:pPr>
      <w:rPr>
        <w:rFonts w:ascii="Courier New" w:hAnsi="Courier New" w:cs="Courier New" w:hint="default"/>
      </w:rPr>
    </w:lvl>
    <w:lvl w:ilvl="5">
      <w:start w:val="1"/>
      <w:numFmt w:val="bullet"/>
      <w:lvlText w:val=""/>
      <w:lvlJc w:val="left"/>
      <w:pPr>
        <w:ind w:left="4340" w:hanging="360"/>
      </w:pPr>
      <w:rPr>
        <w:rFonts w:ascii="Wingdings" w:hAnsi="Wingdings" w:hint="default"/>
      </w:rPr>
    </w:lvl>
    <w:lvl w:ilvl="6">
      <w:start w:val="1"/>
      <w:numFmt w:val="bullet"/>
      <w:lvlText w:val=""/>
      <w:lvlJc w:val="left"/>
      <w:pPr>
        <w:ind w:left="5060" w:hanging="360"/>
      </w:pPr>
      <w:rPr>
        <w:rFonts w:ascii="Symbol" w:hAnsi="Symbol" w:hint="default"/>
      </w:rPr>
    </w:lvl>
    <w:lvl w:ilvl="7">
      <w:start w:val="1"/>
      <w:numFmt w:val="bullet"/>
      <w:lvlText w:val="o"/>
      <w:lvlJc w:val="left"/>
      <w:pPr>
        <w:ind w:left="5780" w:hanging="360"/>
      </w:pPr>
      <w:rPr>
        <w:rFonts w:ascii="Courier New" w:hAnsi="Courier New" w:cs="Courier New" w:hint="default"/>
      </w:rPr>
    </w:lvl>
    <w:lvl w:ilvl="8">
      <w:start w:val="1"/>
      <w:numFmt w:val="bullet"/>
      <w:lvlText w:val=""/>
      <w:lvlJc w:val="left"/>
      <w:pPr>
        <w:ind w:left="6500" w:hanging="360"/>
      </w:pPr>
      <w:rPr>
        <w:rFonts w:ascii="Wingdings" w:hAnsi="Wingdings" w:hint="default"/>
      </w:rPr>
    </w:lvl>
  </w:abstractNum>
  <w:abstractNum w:abstractNumId="5" w15:restartNumberingAfterBreak="0">
    <w:nsid w:val="7D810280"/>
    <w:multiLevelType w:val="multilevel"/>
    <w:tmpl w:val="7018AD8C"/>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num w:numId="1" w16cid:durableId="2042822665">
    <w:abstractNumId w:val="2"/>
  </w:num>
  <w:num w:numId="2" w16cid:durableId="2033996675">
    <w:abstractNumId w:val="4"/>
  </w:num>
  <w:num w:numId="3" w16cid:durableId="1971930941">
    <w:abstractNumId w:val="3"/>
  </w:num>
  <w:num w:numId="4" w16cid:durableId="917134783">
    <w:abstractNumId w:val="0"/>
  </w:num>
  <w:num w:numId="5" w16cid:durableId="2128963735">
    <w:abstractNumId w:val="1"/>
  </w:num>
  <w:num w:numId="6" w16cid:durableId="17713130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5D"/>
    <w:rsid w:val="000208E3"/>
    <w:rsid w:val="00090C82"/>
    <w:rsid w:val="0009779C"/>
    <w:rsid w:val="00172AE1"/>
    <w:rsid w:val="002A117B"/>
    <w:rsid w:val="002E5D5A"/>
    <w:rsid w:val="0033321F"/>
    <w:rsid w:val="00340C75"/>
    <w:rsid w:val="00372769"/>
    <w:rsid w:val="00373ABA"/>
    <w:rsid w:val="003A2CAA"/>
    <w:rsid w:val="003B1AF3"/>
    <w:rsid w:val="003C24C3"/>
    <w:rsid w:val="003E6D64"/>
    <w:rsid w:val="0040382C"/>
    <w:rsid w:val="00413B62"/>
    <w:rsid w:val="004F275D"/>
    <w:rsid w:val="005359CA"/>
    <w:rsid w:val="00574AD7"/>
    <w:rsid w:val="005D3E2C"/>
    <w:rsid w:val="005D49CA"/>
    <w:rsid w:val="00601B3F"/>
    <w:rsid w:val="00652AF9"/>
    <w:rsid w:val="006B1AB0"/>
    <w:rsid w:val="006F70D1"/>
    <w:rsid w:val="007466F4"/>
    <w:rsid w:val="007752D5"/>
    <w:rsid w:val="007B0BE7"/>
    <w:rsid w:val="007E1C2E"/>
    <w:rsid w:val="00833AFF"/>
    <w:rsid w:val="00842AA1"/>
    <w:rsid w:val="00845F10"/>
    <w:rsid w:val="00851431"/>
    <w:rsid w:val="008539E9"/>
    <w:rsid w:val="0086291E"/>
    <w:rsid w:val="0086738E"/>
    <w:rsid w:val="00873D7C"/>
    <w:rsid w:val="008E27D8"/>
    <w:rsid w:val="00901D5D"/>
    <w:rsid w:val="00942A14"/>
    <w:rsid w:val="00964E0A"/>
    <w:rsid w:val="00A635D5"/>
    <w:rsid w:val="00A82D03"/>
    <w:rsid w:val="00B12E2A"/>
    <w:rsid w:val="00B402DB"/>
    <w:rsid w:val="00B80EE9"/>
    <w:rsid w:val="00C0737F"/>
    <w:rsid w:val="00C8183F"/>
    <w:rsid w:val="00C83E97"/>
    <w:rsid w:val="00D323D6"/>
    <w:rsid w:val="00D36A06"/>
    <w:rsid w:val="00DF1163"/>
    <w:rsid w:val="00E6525B"/>
    <w:rsid w:val="00E956F7"/>
    <w:rsid w:val="00ED6E70"/>
    <w:rsid w:val="00EF10F2"/>
    <w:rsid w:val="00F41ACF"/>
    <w:rsid w:val="00F5689F"/>
    <w:rsid w:val="00F706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9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52AF9"/>
    <w:pPr>
      <w:spacing w:line="312" w:lineRule="auto"/>
    </w:pPr>
    <w:rPr>
      <w:rFonts w:eastAsia="Arial" w:cs="Arial"/>
      <w:sz w:val="18"/>
      <w:szCs w:val="16"/>
      <w:lang w:bidi="en-US"/>
    </w:rPr>
  </w:style>
  <w:style w:type="paragraph" w:styleId="berschrift1">
    <w:name w:val="heading 1"/>
    <w:basedOn w:val="Standard"/>
    <w:next w:val="Standard"/>
    <w:link w:val="berschrift1Zchn"/>
    <w:uiPriority w:val="9"/>
    <w:qFormat/>
    <w:rsid w:val="00A82D03"/>
    <w:pPr>
      <w:spacing w:before="27"/>
      <w:outlineLvl w:val="0"/>
    </w:pPr>
    <w:rPr>
      <w:rFonts w:asciiTheme="majorHAnsi" w:hAnsiTheme="majorHAnsi"/>
      <w:b/>
      <w:spacing w:val="-16"/>
      <w:sz w:val="85"/>
    </w:rPr>
  </w:style>
  <w:style w:type="paragraph" w:styleId="berschrift2">
    <w:name w:val="heading 2"/>
    <w:basedOn w:val="Standard"/>
    <w:next w:val="Standard"/>
    <w:link w:val="berschrift2Zchn"/>
    <w:uiPriority w:val="9"/>
    <w:semiHidden/>
    <w:qFormat/>
    <w:rsid w:val="00EF10F2"/>
    <w:pPr>
      <w:spacing w:before="134"/>
      <w:ind w:left="80"/>
      <w:outlineLvl w:val="1"/>
    </w:pPr>
    <w:rPr>
      <w:sz w:val="43"/>
    </w:rPr>
  </w:style>
  <w:style w:type="paragraph" w:styleId="berschrift3">
    <w:name w:val="heading 3"/>
    <w:aliases w:val="Heading 3 Section Category"/>
    <w:basedOn w:val="Standard"/>
    <w:next w:val="Standard"/>
    <w:link w:val="berschrift3Zchn"/>
    <w:uiPriority w:val="9"/>
    <w:semiHidden/>
    <w:qFormat/>
    <w:rsid w:val="00EF10F2"/>
    <w:pPr>
      <w:spacing w:before="20"/>
      <w:outlineLvl w:val="2"/>
    </w:pPr>
    <w:rPr>
      <w:b/>
      <w:spacing w:val="-11"/>
      <w:sz w:val="40"/>
    </w:rPr>
  </w:style>
  <w:style w:type="paragraph" w:styleId="berschrift4">
    <w:name w:val="heading 4"/>
    <w:aliases w:val="Heading 4 Job Title"/>
    <w:basedOn w:val="Standard"/>
    <w:next w:val="Standard"/>
    <w:link w:val="berschrift4Zchn"/>
    <w:uiPriority w:val="9"/>
    <w:semiHidden/>
    <w:qFormat/>
    <w:rsid w:val="00EF10F2"/>
    <w:pPr>
      <w:spacing w:before="99"/>
      <w:outlineLvl w:val="3"/>
    </w:pPr>
    <w:rPr>
      <w:b/>
      <w:bCs/>
      <w:sz w:val="23"/>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uiPriority w:val="1"/>
    <w:semiHidden/>
    <w:qFormat/>
    <w:rsid w:val="00EF10F2"/>
  </w:style>
  <w:style w:type="paragraph" w:styleId="Listenabsatz">
    <w:name w:val="List Paragraph"/>
    <w:basedOn w:val="Standard"/>
    <w:uiPriority w:val="1"/>
    <w:semiHidden/>
    <w:qFormat/>
  </w:style>
  <w:style w:type="paragraph" w:customStyle="1" w:styleId="Tabellenabsatz">
    <w:name w:val="Tabellenabsatz"/>
    <w:basedOn w:val="Standard"/>
    <w:uiPriority w:val="1"/>
    <w:semiHidden/>
    <w:qFormat/>
  </w:style>
  <w:style w:type="character" w:customStyle="1" w:styleId="berschrift1Zchn">
    <w:name w:val="Überschrift 1 Zchn"/>
    <w:basedOn w:val="Absatz-Standardschriftart"/>
    <w:link w:val="berschrift1"/>
    <w:uiPriority w:val="9"/>
    <w:rsid w:val="00A82D03"/>
    <w:rPr>
      <w:rFonts w:asciiTheme="majorHAnsi" w:eastAsia="Arial" w:hAnsiTheme="majorHAnsi" w:cs="Arial"/>
      <w:b/>
      <w:color w:val="231F20"/>
      <w:spacing w:val="-16"/>
      <w:sz w:val="85"/>
      <w:szCs w:val="16"/>
      <w:lang w:bidi="en-US"/>
    </w:rPr>
  </w:style>
  <w:style w:type="character" w:customStyle="1" w:styleId="berschrift2Zchn">
    <w:name w:val="Überschrift 2 Zchn"/>
    <w:basedOn w:val="Absatz-Standardschriftart"/>
    <w:link w:val="berschrift2"/>
    <w:uiPriority w:val="9"/>
    <w:semiHidden/>
    <w:rsid w:val="00A82D03"/>
    <w:rPr>
      <w:rFonts w:ascii="Arial Nova" w:eastAsia="Arial" w:hAnsi="Arial Nova" w:cs="Arial"/>
      <w:color w:val="231F20"/>
      <w:sz w:val="43"/>
      <w:szCs w:val="16"/>
      <w:lang w:bidi="en-US"/>
    </w:rPr>
  </w:style>
  <w:style w:type="character" w:customStyle="1" w:styleId="berschrift3Zchn">
    <w:name w:val="Überschrift 3 Zchn"/>
    <w:aliases w:val="Heading 3 Section Category Zchn"/>
    <w:basedOn w:val="Absatz-Standardschriftart"/>
    <w:link w:val="berschrift3"/>
    <w:uiPriority w:val="9"/>
    <w:semiHidden/>
    <w:rsid w:val="00A82D03"/>
    <w:rPr>
      <w:rFonts w:ascii="Arial Nova" w:eastAsia="Arial" w:hAnsi="Arial Nova" w:cs="Arial"/>
      <w:b/>
      <w:color w:val="231F20"/>
      <w:spacing w:val="-11"/>
      <w:sz w:val="40"/>
      <w:szCs w:val="16"/>
      <w:lang w:bidi="en-US"/>
    </w:rPr>
  </w:style>
  <w:style w:type="character" w:customStyle="1" w:styleId="berschrift4Zchn">
    <w:name w:val="Überschrift 4 Zchn"/>
    <w:aliases w:val="Heading 4 Job Title Zchn"/>
    <w:basedOn w:val="Absatz-Standardschriftart"/>
    <w:link w:val="berschrift4"/>
    <w:uiPriority w:val="9"/>
    <w:semiHidden/>
    <w:rsid w:val="00A82D03"/>
    <w:rPr>
      <w:rFonts w:ascii="Arial Nova" w:eastAsia="Arial" w:hAnsi="Arial Nova" w:cs="Arial"/>
      <w:b/>
      <w:bCs/>
      <w:color w:val="231F20"/>
      <w:sz w:val="23"/>
      <w:szCs w:val="16"/>
      <w:lang w:bidi="en-US"/>
    </w:rPr>
  </w:style>
  <w:style w:type="paragraph" w:customStyle="1" w:styleId="Kontaktinfos">
    <w:name w:val="Kontaktinfos"/>
    <w:basedOn w:val="Standard"/>
    <w:qFormat/>
    <w:rsid w:val="00652AF9"/>
    <w:pPr>
      <w:spacing w:before="120"/>
      <w:contextualSpacing/>
    </w:pPr>
  </w:style>
  <w:style w:type="paragraph" w:customStyle="1" w:styleId="Fertigkeitsaufzhlung">
    <w:name w:val="Fertigkeitsaufzählung"/>
    <w:basedOn w:val="AufzhlungFertigkeiten"/>
    <w:semiHidden/>
    <w:qFormat/>
    <w:rsid w:val="00845F10"/>
    <w:pPr>
      <w:spacing w:after="120"/>
      <w:contextualSpacing w:val="0"/>
    </w:pPr>
  </w:style>
  <w:style w:type="paragraph" w:customStyle="1" w:styleId="AufzhlungFertigkeiten">
    <w:name w:val="Aufzählung – Fertigkeiten"/>
    <w:basedOn w:val="Kontaktinfos"/>
    <w:semiHidden/>
    <w:qFormat/>
    <w:rsid w:val="00EF10F2"/>
    <w:pPr>
      <w:numPr>
        <w:numId w:val="5"/>
      </w:numPr>
    </w:pPr>
  </w:style>
  <w:style w:type="paragraph" w:styleId="Titel">
    <w:name w:val="Title"/>
    <w:basedOn w:val="Standard"/>
    <w:next w:val="Standard"/>
    <w:link w:val="TitelZchn"/>
    <w:uiPriority w:val="10"/>
    <w:qFormat/>
    <w:rsid w:val="00964E0A"/>
    <w:pPr>
      <w:spacing w:line="185" w:lineRule="auto"/>
      <w:outlineLvl w:val="0"/>
    </w:pPr>
    <w:rPr>
      <w:rFonts w:asciiTheme="majorHAnsi" w:hAnsiTheme="majorHAnsi"/>
      <w:b/>
      <w:sz w:val="72"/>
    </w:rPr>
  </w:style>
  <w:style w:type="character" w:customStyle="1" w:styleId="TitelZchn">
    <w:name w:val="Titel Zchn"/>
    <w:basedOn w:val="Absatz-Standardschriftart"/>
    <w:link w:val="Titel"/>
    <w:uiPriority w:val="10"/>
    <w:rsid w:val="00964E0A"/>
    <w:rPr>
      <w:rFonts w:asciiTheme="majorHAnsi" w:eastAsia="Arial" w:hAnsiTheme="majorHAnsi" w:cs="Arial"/>
      <w:b/>
      <w:sz w:val="72"/>
      <w:szCs w:val="16"/>
      <w:lang w:bidi="en-US"/>
    </w:rPr>
  </w:style>
  <w:style w:type="character" w:customStyle="1" w:styleId="Arbeitsortinkursiv">
    <w:name w:val="Arbeitsort in kursiv"/>
    <w:basedOn w:val="Absatz-Standardschriftart"/>
    <w:uiPriority w:val="1"/>
    <w:semiHidden/>
    <w:qFormat/>
    <w:rsid w:val="00EF10F2"/>
    <w:rPr>
      <w:i/>
      <w:iCs/>
    </w:rPr>
  </w:style>
  <w:style w:type="character" w:customStyle="1" w:styleId="Positioninkursiv">
    <w:name w:val="Position in kursiv"/>
    <w:basedOn w:val="Absatz-Standardschriftart"/>
    <w:uiPriority w:val="1"/>
    <w:semiHidden/>
    <w:qFormat/>
    <w:rsid w:val="00EF10F2"/>
    <w:rPr>
      <w:i/>
      <w:iCs/>
    </w:rPr>
  </w:style>
  <w:style w:type="paragraph" w:customStyle="1" w:styleId="Textkrper1">
    <w:name w:val="Textkörper1"/>
    <w:basedOn w:val="Standard"/>
    <w:uiPriority w:val="99"/>
    <w:semiHidden/>
    <w:rsid w:val="00EF10F2"/>
    <w:pPr>
      <w:widowControl/>
      <w:adjustRightInd w:val="0"/>
      <w:spacing w:before="43" w:line="200" w:lineRule="atLeast"/>
      <w:textAlignment w:val="center"/>
    </w:pPr>
    <w:rPr>
      <w:rFonts w:eastAsiaTheme="minorHAnsi"/>
      <w:color w:val="000000"/>
      <w:lang w:bidi="ar-SA"/>
    </w:rPr>
  </w:style>
  <w:style w:type="paragraph" w:customStyle="1" w:styleId="TextkrperAufzhlung">
    <w:name w:val="Textkörper – Aufzählung"/>
    <w:basedOn w:val="Textkrper1"/>
    <w:uiPriority w:val="99"/>
    <w:semiHidden/>
    <w:rsid w:val="00EF10F2"/>
    <w:pPr>
      <w:ind w:left="180" w:hanging="180"/>
    </w:pPr>
  </w:style>
  <w:style w:type="paragraph" w:styleId="Untertitel">
    <w:name w:val="Subtitle"/>
    <w:basedOn w:val="berschrift2"/>
    <w:next w:val="Standard"/>
    <w:link w:val="UntertitelZchn"/>
    <w:uiPriority w:val="11"/>
    <w:qFormat/>
    <w:rsid w:val="00964E0A"/>
    <w:pPr>
      <w:spacing w:before="0" w:after="120"/>
      <w:ind w:left="0"/>
    </w:pPr>
    <w:rPr>
      <w:rFonts w:asciiTheme="majorHAnsi" w:hAnsiTheme="majorHAnsi"/>
      <w:b/>
      <w:sz w:val="28"/>
    </w:rPr>
  </w:style>
  <w:style w:type="character" w:customStyle="1" w:styleId="UntertitelZchn">
    <w:name w:val="Untertitel Zchn"/>
    <w:basedOn w:val="Absatz-Standardschriftart"/>
    <w:link w:val="Untertitel"/>
    <w:uiPriority w:val="11"/>
    <w:rsid w:val="00964E0A"/>
    <w:rPr>
      <w:rFonts w:asciiTheme="majorHAnsi" w:eastAsia="Arial" w:hAnsiTheme="majorHAnsi" w:cs="Arial"/>
      <w:b/>
      <w:sz w:val="28"/>
      <w:szCs w:val="16"/>
      <w:lang w:bidi="en-US"/>
    </w:rPr>
  </w:style>
  <w:style w:type="character" w:styleId="Platzhaltertext">
    <w:name w:val="Placeholder Text"/>
    <w:basedOn w:val="Absatz-Standardschriftart"/>
    <w:uiPriority w:val="99"/>
    <w:semiHidden/>
    <w:rsid w:val="00F5689F"/>
    <w:rPr>
      <w:color w:val="808080"/>
    </w:rPr>
  </w:style>
  <w:style w:type="table" w:styleId="Tabellenraster">
    <w:name w:val="Table Grid"/>
    <w:basedOn w:val="NormaleTabelle"/>
    <w:uiPriority w:val="39"/>
    <w:rsid w:val="00F56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5689F"/>
    <w:rPr>
      <w:color w:val="4495A2" w:themeColor="hyperlink"/>
      <w:u w:val="single"/>
    </w:rPr>
  </w:style>
  <w:style w:type="character" w:styleId="NichtaufgelsteErwhnung">
    <w:name w:val="Unresolved Mention"/>
    <w:basedOn w:val="Absatz-Standardschriftart"/>
    <w:uiPriority w:val="99"/>
    <w:semiHidden/>
    <w:unhideWhenUsed/>
    <w:rsid w:val="00F5689F"/>
    <w:rPr>
      <w:color w:val="605E5C"/>
      <w:shd w:val="clear" w:color="auto" w:fill="E1DFDD"/>
    </w:rPr>
  </w:style>
  <w:style w:type="paragraph" w:customStyle="1" w:styleId="TextkrperE-Mail">
    <w:name w:val="Textkörper – E-Mail"/>
    <w:basedOn w:val="Standard"/>
    <w:semiHidden/>
    <w:qFormat/>
    <w:rsid w:val="00845F10"/>
    <w:pPr>
      <w:spacing w:before="240"/>
    </w:pPr>
  </w:style>
  <w:style w:type="paragraph" w:styleId="Kopfzeile">
    <w:name w:val="header"/>
    <w:basedOn w:val="Standard"/>
    <w:link w:val="KopfzeileZchn"/>
    <w:uiPriority w:val="99"/>
    <w:semiHidden/>
    <w:rsid w:val="0040382C"/>
    <w:pPr>
      <w:tabs>
        <w:tab w:val="center" w:pos="4680"/>
        <w:tab w:val="right" w:pos="9360"/>
      </w:tabs>
    </w:pPr>
  </w:style>
  <w:style w:type="character" w:customStyle="1" w:styleId="KopfzeileZchn">
    <w:name w:val="Kopfzeile Zchn"/>
    <w:basedOn w:val="Absatz-Standardschriftart"/>
    <w:link w:val="Kopfzeile"/>
    <w:uiPriority w:val="99"/>
    <w:semiHidden/>
    <w:rsid w:val="00652AF9"/>
    <w:rPr>
      <w:rFonts w:eastAsia="Arial" w:cs="Arial"/>
      <w:sz w:val="18"/>
      <w:szCs w:val="16"/>
      <w:lang w:bidi="en-US"/>
    </w:rPr>
  </w:style>
  <w:style w:type="paragraph" w:styleId="Fuzeile">
    <w:name w:val="footer"/>
    <w:basedOn w:val="Standard"/>
    <w:link w:val="FuzeileZchn"/>
    <w:uiPriority w:val="99"/>
    <w:semiHidden/>
    <w:rsid w:val="0040382C"/>
    <w:pPr>
      <w:tabs>
        <w:tab w:val="center" w:pos="4680"/>
        <w:tab w:val="right" w:pos="9360"/>
      </w:tabs>
    </w:pPr>
  </w:style>
  <w:style w:type="character" w:customStyle="1" w:styleId="FuzeileZchn">
    <w:name w:val="Fußzeile Zchn"/>
    <w:basedOn w:val="Absatz-Standardschriftart"/>
    <w:link w:val="Fuzeile"/>
    <w:uiPriority w:val="99"/>
    <w:semiHidden/>
    <w:rsid w:val="00652AF9"/>
    <w:rPr>
      <w:rFonts w:eastAsia="Arial" w:cs="Arial"/>
      <w:sz w:val="18"/>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hui.Bai\AppData\Local\Microsoft\Office\16.0\DTS\de-DE%7bE030257C-3073-4AA2-A0C2-BA4D5AC794F7%7d\%7b59A74623-5D7B-4BCF-BDD3-E81FC04B6E2F%7dtf22786838_win32.dotx" TargetMode="External"/></Relationships>
</file>

<file path=word/theme/theme1.xml><?xml version="1.0" encoding="utf-8"?>
<a:theme xmlns:a="http://schemas.openxmlformats.org/drawingml/2006/main" name="Office Theme">
  <a:themeElements>
    <a:clrScheme name="Swiss Design">
      <a:dk1>
        <a:sysClr val="windowText" lastClr="000000"/>
      </a:dk1>
      <a:lt1>
        <a:sysClr val="window" lastClr="FFFFFF"/>
      </a:lt1>
      <a:dk2>
        <a:srgbClr val="7CA655"/>
      </a:dk2>
      <a:lt2>
        <a:srgbClr val="E4E4E4"/>
      </a:lt2>
      <a:accent1>
        <a:srgbClr val="A9D4DB"/>
      </a:accent1>
      <a:accent2>
        <a:srgbClr val="FBE284"/>
      </a:accent2>
      <a:accent3>
        <a:srgbClr val="4495A2"/>
      </a:accent3>
      <a:accent4>
        <a:srgbClr val="AA5881"/>
      </a:accent4>
      <a:accent5>
        <a:srgbClr val="E06742"/>
      </a:accent5>
      <a:accent6>
        <a:srgbClr val="F9D448"/>
      </a:accent6>
      <a:hlink>
        <a:srgbClr val="4495A2"/>
      </a:hlink>
      <a:folHlink>
        <a:srgbClr val="AA5881"/>
      </a:folHlink>
    </a:clrScheme>
    <a:fontScheme name="Custom 66">
      <a:majorFont>
        <a:latin typeface="Univers"/>
        <a:ea typeface=""/>
        <a:cs typeface=""/>
      </a:majorFont>
      <a:minorFont>
        <a:latin typeface="Univer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8C7E1-6D2D-4E93-8F12-3FB2D22B235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3E9AC8-DDCF-4D54-939C-99679E1942E2}">
  <ds:schemaRefs>
    <ds:schemaRef ds:uri="http://schemas.microsoft.com/sharepoint/v3/contenttype/forms"/>
  </ds:schemaRefs>
</ds:datastoreItem>
</file>

<file path=customXml/itemProps3.xml><?xml version="1.0" encoding="utf-8"?>
<ds:datastoreItem xmlns:ds="http://schemas.openxmlformats.org/officeDocument/2006/customXml" ds:itemID="{5B957791-95EB-4573-899B-14F786821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16ED2D-4C9D-4FDB-B4ED-6FF86F1D3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{59A74623-5D7B-4BCF-BDD3-E81FC04B6E2F}tf22786838_win32</Template>
  <TotalTime>0</TotalTime>
  <Pages>5</Pages>
  <Words>437</Words>
  <Characters>2495</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2022-12-12T18:08:00Z</dcterms:created>
  <dcterms:modified xsi:type="dcterms:W3CDTF">2022-12-12T18:31:00Z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